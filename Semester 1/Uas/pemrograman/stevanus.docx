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94"/>
        <w:gridCol w:w="4694"/>
      </w:tblGrid>
      <w:tr w:rsidR="0056024E" w14:paraId="2E73E4CD" w14:textId="77777777">
        <w:trPr>
          <w:trHeight w:hRule="exact" w:val="1810"/>
        </w:trPr>
        <w:tc>
          <w:tcPr>
            <w:tcW w:w="6294" w:type="dxa"/>
            <w:tcBorders>
              <w:top w:val="single" w:sz="4" w:space="0" w:color="2F528F"/>
              <w:left w:val="single" w:sz="4" w:space="0" w:color="2F528F"/>
              <w:bottom w:val="single" w:sz="4" w:space="0" w:color="2F528F"/>
              <w:right w:val="single" w:sz="4" w:space="0" w:color="DAE3F3"/>
            </w:tcBorders>
            <w:shd w:val="clear" w:color="auto" w:fill="auto"/>
            <w:tcMar>
              <w:left w:w="1704" w:type="dxa"/>
              <w:right w:w="1103" w:type="dxa"/>
            </w:tcMar>
          </w:tcPr>
          <w:p w14:paraId="0310C384" w14:textId="77777777" w:rsidR="0056024E" w:rsidRDefault="00064E4F">
            <w:pPr>
              <w:spacing w:before="384" w:line="341" w:lineRule="atLeast"/>
              <w:jc w:val="both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bCs/>
                <w:color w:val="1F3864"/>
                <w:sz w:val="28"/>
                <w:szCs w:val="28"/>
              </w:rPr>
              <w:t>UNIVERSITAS IPWIJA</w:t>
            </w:r>
            <w:r>
              <w:pict w14:anchorId="7F6152B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51" type="#_x0000_t75" style="position:absolute;left:0;text-align:left;margin-left:30.8pt;margin-top:7.2pt;width:76.6pt;height:75.55pt;z-index:251658240;mso-wrap-distance-left:0;mso-wrap-distance-right:2pt;mso-position-horizontal-relative:page;mso-position-vertical-relative:text" o:allowincell="f">
                  <v:imagedata r:id="rId7" o:title=""/>
                  <w10:wrap type="square" side="right" anchorx="page"/>
                  <w10:anchorlock/>
                </v:shape>
              </w:pict>
            </w:r>
            <w:r>
              <w:pict w14:anchorId="53B00FD3">
                <v:shape id="_x0000_s1026" type="#_x0000_t75" style="position:absolute;left:0;text-align:left;margin-left:104.45pt;margin-top:15pt;width:182.65pt;height:18.95pt;z-index:-251657216;mso-position-horizontal-relative:page;mso-position-vertical-relative:text" o:allowincell="f">
                  <v:imagedata r:id="rId8" o:title=""/>
                  <w10:wrap anchorx="page"/>
                  <w10:anchorlock/>
                </v:shape>
              </w:pict>
            </w:r>
          </w:p>
          <w:p w14:paraId="352944A5" w14:textId="77777777" w:rsidR="0056024E" w:rsidRDefault="00064E4F">
            <w:pPr>
              <w:spacing w:before="28" w:line="292" w:lineRule="atLeast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1F3864"/>
                <w:w w:val="95"/>
              </w:rPr>
              <w:t>PROGRAM</w:t>
            </w:r>
            <w:r>
              <w:rPr>
                <w:rFonts w:ascii="Calibri" w:eastAsia="Calibri" w:hAnsi="Calibri" w:cs="Calibri"/>
                <w:color w:val="1F3864"/>
              </w:rPr>
              <w:t xml:space="preserve"> </w:t>
            </w:r>
            <w:r>
              <w:rPr>
                <w:rFonts w:ascii="Calibri" w:eastAsia="Calibri" w:hAnsi="Calibri" w:cs="Calibri"/>
                <w:color w:val="1F3864"/>
                <w:w w:val="95"/>
              </w:rPr>
              <w:t>STUDI</w:t>
            </w:r>
            <w:r>
              <w:rPr>
                <w:rFonts w:ascii="Calibri" w:eastAsia="Calibri" w:hAnsi="Calibri" w:cs="Calibri"/>
                <w:color w:val="1F3864"/>
              </w:rPr>
              <w:t xml:space="preserve"> </w:t>
            </w:r>
            <w:r>
              <w:rPr>
                <w:rFonts w:ascii="Calibri" w:eastAsia="Calibri" w:hAnsi="Calibri" w:cs="Calibri"/>
                <w:color w:val="1F3864"/>
                <w:w w:val="95"/>
              </w:rPr>
              <w:t>INFORMATIKA</w:t>
            </w:r>
            <w:r>
              <w:rPr>
                <w:rFonts w:ascii="Calibri" w:eastAsia="Calibri" w:hAnsi="Calibri" w:cs="Calibri"/>
                <w:color w:val="1F3864"/>
              </w:rPr>
              <w:t xml:space="preserve"> </w:t>
            </w:r>
            <w:r>
              <w:rPr>
                <w:rFonts w:ascii="Calibri" w:eastAsia="Calibri" w:hAnsi="Calibri" w:cs="Calibri"/>
                <w:color w:val="1F3864"/>
                <w:w w:val="95"/>
              </w:rPr>
              <w:t>(S1)</w:t>
            </w:r>
          </w:p>
          <w:p w14:paraId="0B3B2F6F" w14:textId="77777777" w:rsidR="0056024E" w:rsidRDefault="00064E4F">
            <w:pPr>
              <w:spacing w:before="25" w:line="268" w:lineRule="atLeast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1F3864"/>
                <w:w w:val="95"/>
                <w:sz w:val="22"/>
                <w:szCs w:val="22"/>
              </w:rPr>
              <w:t xml:space="preserve">Semester Ganjil 2023/2024 </w:t>
            </w:r>
          </w:p>
        </w:tc>
        <w:tc>
          <w:tcPr>
            <w:tcW w:w="4694" w:type="dxa"/>
            <w:tcBorders>
              <w:top w:val="single" w:sz="4" w:space="0" w:color="2F528F"/>
              <w:left w:val="single" w:sz="4" w:space="0" w:color="DAE3F3"/>
              <w:bottom w:val="single" w:sz="4" w:space="0" w:color="2F528F"/>
              <w:right w:val="single" w:sz="4" w:space="0" w:color="2F528F"/>
            </w:tcBorders>
            <w:shd w:val="clear" w:color="auto" w:fill="DAE3F3"/>
            <w:tcMar>
              <w:left w:w="236" w:type="dxa"/>
              <w:right w:w="0" w:type="dxa"/>
            </w:tcMar>
          </w:tcPr>
          <w:p w14:paraId="7897765C" w14:textId="77777777" w:rsidR="0056024E" w:rsidRDefault="00064E4F">
            <w:pPr>
              <w:spacing w:before="88" w:line="292" w:lineRule="atLeast"/>
              <w:ind w:left="62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color w:val="1F3864"/>
                <w:shd w:val="clear" w:color="auto" w:fill="DAE3F3"/>
              </w:rPr>
              <w:t xml:space="preserve">UJIAN AKHIR SEMESTER (UAS) </w:t>
            </w:r>
          </w:p>
          <w:p w14:paraId="65A49ABC" w14:textId="77777777" w:rsidR="0056024E" w:rsidRDefault="00064E4F">
            <w:pPr>
              <w:spacing w:before="113" w:line="268" w:lineRule="atLeast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1F3864"/>
                <w:sz w:val="22"/>
                <w:szCs w:val="22"/>
                <w:shd w:val="clear" w:color="auto" w:fill="DAE3F3"/>
              </w:rPr>
              <w:t xml:space="preserve">Mata Kuliah </w:t>
            </w:r>
            <w:r>
              <w:rPr>
                <w:rFonts w:ascii="Calibri" w:eastAsia="Calibri" w:hAnsi="Calibri" w:cs="Calibri"/>
                <w:spacing w:val="158"/>
                <w:sz w:val="22"/>
                <w:szCs w:val="22"/>
                <w:shd w:val="clear" w:color="auto" w:fill="DAE3F3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w w:val="90"/>
                <w:sz w:val="22"/>
                <w:szCs w:val="22"/>
                <w:shd w:val="clear" w:color="auto" w:fill="DAE3F3"/>
              </w:rPr>
              <w:t>: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shd w:val="clear" w:color="auto" w:fill="DAE3F3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w w:val="90"/>
                <w:sz w:val="22"/>
                <w:szCs w:val="22"/>
                <w:shd w:val="clear" w:color="auto" w:fill="DAE3F3"/>
              </w:rPr>
              <w:t>Konsep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shd w:val="clear" w:color="auto" w:fill="DAE3F3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w w:val="90"/>
                <w:sz w:val="22"/>
                <w:szCs w:val="22"/>
                <w:shd w:val="clear" w:color="auto" w:fill="DAE3F3"/>
              </w:rPr>
              <w:t>Pemrogramman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shd w:val="clear" w:color="auto" w:fill="DAE3F3"/>
              </w:rPr>
              <w:t xml:space="preserve"> </w:t>
            </w:r>
          </w:p>
          <w:p w14:paraId="76D10D1D" w14:textId="77777777" w:rsidR="0056024E" w:rsidRDefault="00064E4F">
            <w:pPr>
              <w:spacing w:before="22" w:line="268" w:lineRule="atLeast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1F3864"/>
                <w:sz w:val="22"/>
                <w:szCs w:val="22"/>
                <w:shd w:val="clear" w:color="auto" w:fill="DAE3F3"/>
              </w:rPr>
              <w:t>Dosen</w:t>
            </w:r>
            <w:r>
              <w:rPr>
                <w:rFonts w:ascii="Calibri" w:eastAsia="Calibri" w:hAnsi="Calibri" w:cs="Calibri"/>
                <w:spacing w:val="718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w w:val="90"/>
                <w:sz w:val="22"/>
                <w:szCs w:val="22"/>
                <w:shd w:val="clear" w:color="auto" w:fill="DAE3F3"/>
              </w:rPr>
              <w:t>: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w w:val="90"/>
                <w:sz w:val="22"/>
                <w:szCs w:val="22"/>
                <w:shd w:val="clear" w:color="auto" w:fill="DAE3F3"/>
              </w:rPr>
              <w:t>M.Maulana.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w w:val="90"/>
                <w:sz w:val="22"/>
                <w:szCs w:val="22"/>
                <w:shd w:val="clear" w:color="auto" w:fill="DAE3F3"/>
              </w:rPr>
              <w:t>Racman,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w w:val="90"/>
                <w:sz w:val="22"/>
                <w:szCs w:val="22"/>
                <w:shd w:val="clear" w:color="auto" w:fill="DAE3F3"/>
              </w:rPr>
              <w:t>S.Kom.,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w w:val="90"/>
                <w:sz w:val="22"/>
                <w:szCs w:val="22"/>
                <w:shd w:val="clear" w:color="auto" w:fill="DAE3F3"/>
              </w:rPr>
              <w:t>M.Kom</w:t>
            </w:r>
          </w:p>
          <w:p w14:paraId="4CF1042D" w14:textId="4C92AD33" w:rsidR="0056024E" w:rsidRDefault="00064E4F">
            <w:pPr>
              <w:spacing w:before="21" w:line="268" w:lineRule="atLeast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1F3864"/>
                <w:sz w:val="22"/>
                <w:szCs w:val="22"/>
                <w:shd w:val="clear" w:color="auto" w:fill="DAE3F3"/>
              </w:rPr>
              <w:t>Hari/</w:t>
            </w:r>
            <w:proofErr w:type="gramStart"/>
            <w:r>
              <w:rPr>
                <w:rFonts w:ascii="Calibri" w:eastAsia="Calibri" w:hAnsi="Calibri" w:cs="Calibri"/>
                <w:color w:val="1F3864"/>
                <w:sz w:val="22"/>
                <w:szCs w:val="22"/>
                <w:shd w:val="clear" w:color="auto" w:fill="DAE3F3"/>
              </w:rPr>
              <w:t>Tanggal</w:t>
            </w:r>
            <w:r>
              <w:rPr>
                <w:rFonts w:ascii="Calibri" w:eastAsia="Calibri" w:hAnsi="Calibri" w:cs="Calibri"/>
                <w:spacing w:val="136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w w:val="90"/>
                <w:sz w:val="22"/>
                <w:szCs w:val="22"/>
                <w:shd w:val="clear" w:color="auto" w:fill="DAE3F3"/>
              </w:rPr>
              <w:t>: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r w:rsidR="00F31C80">
              <w:rPr>
                <w:rFonts w:ascii="Calibri" w:eastAsia="Calibri" w:hAnsi="Calibri" w:cs="Calibri"/>
                <w:color w:val="000000"/>
                <w:w w:val="90"/>
                <w:sz w:val="22"/>
                <w:szCs w:val="22"/>
                <w:shd w:val="clear" w:color="auto" w:fill="DAE3F3"/>
              </w:rPr>
              <w:t>2</w:t>
            </w:r>
            <w:r>
              <w:rPr>
                <w:rFonts w:ascii="Calibri" w:eastAsia="Calibri" w:hAnsi="Calibri" w:cs="Calibri"/>
                <w:color w:val="000000"/>
                <w:w w:val="90"/>
                <w:sz w:val="22"/>
                <w:szCs w:val="22"/>
                <w:shd w:val="clear" w:color="auto" w:fill="DAE3F3"/>
              </w:rPr>
              <w:t>0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w w:val="90"/>
                <w:sz w:val="22"/>
                <w:szCs w:val="22"/>
                <w:shd w:val="clear" w:color="auto" w:fill="DAE3F3"/>
              </w:rPr>
              <w:t>January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w w:val="90"/>
                <w:sz w:val="22"/>
                <w:szCs w:val="22"/>
                <w:shd w:val="clear" w:color="auto" w:fill="DAE3F3"/>
              </w:rPr>
              <w:t>2024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shd w:val="clear" w:color="auto" w:fill="DAE3F3"/>
              </w:rPr>
              <w:t xml:space="preserve"> </w:t>
            </w:r>
          </w:p>
          <w:p w14:paraId="553A08E4" w14:textId="77777777" w:rsidR="0056024E" w:rsidRDefault="00064E4F">
            <w:pPr>
              <w:spacing w:before="22" w:line="268" w:lineRule="atLeast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1F3864"/>
                <w:sz w:val="22"/>
                <w:szCs w:val="22"/>
                <w:shd w:val="clear" w:color="auto" w:fill="DAE3F3"/>
              </w:rPr>
              <w:t xml:space="preserve">Waktu </w:t>
            </w:r>
            <w:r>
              <w:rPr>
                <w:rFonts w:ascii="Calibri" w:eastAsia="Calibri" w:hAnsi="Calibri" w:cs="Calibri"/>
                <w:spacing w:val="641"/>
                <w:sz w:val="22"/>
                <w:szCs w:val="22"/>
                <w:shd w:val="clear" w:color="auto" w:fill="DAE3F3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w w:val="90"/>
                <w:sz w:val="22"/>
                <w:szCs w:val="22"/>
                <w:shd w:val="clear" w:color="auto" w:fill="DAE3F3"/>
              </w:rPr>
              <w:t>: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shd w:val="clear" w:color="auto" w:fill="DAE3F3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w w:val="90"/>
                <w:sz w:val="22"/>
                <w:szCs w:val="22"/>
                <w:shd w:val="clear" w:color="auto" w:fill="DAE3F3"/>
              </w:rPr>
              <w:t>09:00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shd w:val="clear" w:color="auto" w:fill="DAE3F3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w w:val="90"/>
                <w:sz w:val="22"/>
                <w:szCs w:val="22"/>
                <w:shd w:val="clear" w:color="auto" w:fill="DAE3F3"/>
              </w:rPr>
              <w:t>s/d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shd w:val="clear" w:color="auto" w:fill="DAE3F3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w w:val="90"/>
                <w:sz w:val="22"/>
                <w:szCs w:val="22"/>
                <w:shd w:val="clear" w:color="auto" w:fill="DAE3F3"/>
              </w:rPr>
              <w:t>11:00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shd w:val="clear" w:color="auto" w:fill="DAE3F3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w w:val="90"/>
                <w:sz w:val="22"/>
                <w:szCs w:val="22"/>
                <w:shd w:val="clear" w:color="auto" w:fill="DAE3F3"/>
              </w:rPr>
              <w:t>wib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shd w:val="clear" w:color="auto" w:fill="DAE3F3"/>
              </w:rPr>
              <w:t xml:space="preserve"> </w:t>
            </w:r>
          </w:p>
        </w:tc>
      </w:tr>
    </w:tbl>
    <w:p w14:paraId="2F1D5B60" w14:textId="77777777" w:rsidR="0056024E" w:rsidRDefault="00064E4F">
      <w:pPr>
        <w:spacing w:before="313" w:after="125" w:line="243" w:lineRule="atLeast"/>
        <w:ind w:left="144" w:right="-200"/>
        <w:jc w:val="both"/>
        <w:rPr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 xml:space="preserve">Pertauran Umum : </w:t>
      </w:r>
      <w:r>
        <w:pict w14:anchorId="245BF289">
          <v:shape id="PathGroup" o:spid="_x0000_s1027" type="#_x0000_t75" href="https://1drv.ms/f/s!Ar443gAWbOTAgqVZk6lkNQRd2RCgFw?e=PVScz3" target="_blank" style="position:absolute;left:0;text-align:left;margin-left:22pt;margin-top:9.15pt;width:551pt;height:228pt;z-index:-251656192;mso-position-horizontal-relative:page;mso-position-vertical-relative:text" o:allowincell="f" o:button="t">
            <v:imagedata r:id="rId9" o:title=""/>
            <w10:wrap anchorx="page"/>
            <w10:anchorlock/>
          </v:shape>
        </w:pict>
      </w:r>
    </w:p>
    <w:p w14:paraId="14472F9E" w14:textId="77777777" w:rsidR="0056024E" w:rsidRDefault="00064E4F">
      <w:pPr>
        <w:numPr>
          <w:ilvl w:val="0"/>
          <w:numId w:val="1"/>
        </w:numPr>
        <w:spacing w:before="26" w:line="243" w:lineRule="atLeast"/>
        <w:ind w:right="-200"/>
        <w:jc w:val="both"/>
        <w:rPr>
          <w:sz w:val="22"/>
          <w:szCs w:val="22"/>
        </w:rPr>
      </w:pPr>
      <w:r>
        <w:rPr>
          <w:color w:val="000000"/>
          <w:sz w:val="22"/>
          <w:szCs w:val="22"/>
        </w:rPr>
        <w:t xml:space="preserve">Sebelum mengerjakan soal sebaiknya membaca do’a terlebih dahulu </w:t>
      </w:r>
    </w:p>
    <w:p w14:paraId="09FA8DA7" w14:textId="77777777" w:rsidR="0056024E" w:rsidRDefault="00064E4F">
      <w:pPr>
        <w:numPr>
          <w:ilvl w:val="0"/>
          <w:numId w:val="1"/>
        </w:numPr>
        <w:spacing w:before="26" w:line="243" w:lineRule="atLeast"/>
        <w:ind w:right="-200"/>
        <w:jc w:val="both"/>
        <w:rPr>
          <w:sz w:val="22"/>
          <w:szCs w:val="22"/>
        </w:rPr>
      </w:pPr>
      <w:r>
        <w:rPr>
          <w:color w:val="000000"/>
          <w:sz w:val="22"/>
          <w:szCs w:val="22"/>
        </w:rPr>
        <w:t xml:space="preserve">Kerjakan soal dengan jujur, baik dan benar </w:t>
      </w:r>
    </w:p>
    <w:p w14:paraId="6C18FD8E" w14:textId="77777777" w:rsidR="0056024E" w:rsidRDefault="00064E4F">
      <w:pPr>
        <w:numPr>
          <w:ilvl w:val="0"/>
          <w:numId w:val="1"/>
        </w:numPr>
        <w:spacing w:before="28" w:line="243" w:lineRule="atLeast"/>
        <w:ind w:right="-200"/>
        <w:jc w:val="both"/>
        <w:rPr>
          <w:sz w:val="22"/>
          <w:szCs w:val="22"/>
        </w:rPr>
      </w:pPr>
      <w:r>
        <w:rPr>
          <w:color w:val="000000"/>
          <w:sz w:val="22"/>
          <w:szCs w:val="22"/>
        </w:rPr>
        <w:t xml:space="preserve">Kerjakan soal dengan menggunakan Ms Word lalu di convert ke PDF </w:t>
      </w:r>
    </w:p>
    <w:p w14:paraId="15C43224" w14:textId="77777777" w:rsidR="0056024E" w:rsidRDefault="00064E4F">
      <w:pPr>
        <w:numPr>
          <w:ilvl w:val="0"/>
          <w:numId w:val="1"/>
        </w:numPr>
        <w:spacing w:before="4" w:line="265" w:lineRule="atLeast"/>
        <w:ind w:right="3605"/>
        <w:rPr>
          <w:sz w:val="22"/>
          <w:szCs w:val="22"/>
        </w:rPr>
      </w:pPr>
      <w:r>
        <w:rPr>
          <w:color w:val="000000"/>
          <w:sz w:val="22"/>
          <w:szCs w:val="22"/>
        </w:rPr>
        <w:t xml:space="preserve">Untuk jawaban koding di zip diupload di : </w:t>
      </w:r>
      <w:hyperlink r:id="rId10" w:history="1">
        <w:r>
          <w:rPr>
            <w:rFonts w:ascii="Calibri" w:eastAsia="Calibri" w:hAnsi="Calibri" w:cs="Calibri"/>
            <w:color w:val="0563C1"/>
            <w:sz w:val="22"/>
            <w:szCs w:val="22"/>
            <w:u w:val="single"/>
          </w:rPr>
          <w:t>https://1drv.ms/f/s!Ar443gAWbOTAgqVZk6lkNQRd2RCgFw?e=PVScz3</w:t>
        </w:r>
        <w:r>
          <w:rPr>
            <w:sz w:val="22"/>
            <w:szCs w:val="22"/>
          </w:rPr>
          <w:t xml:space="preserve"> </w:t>
        </w:r>
      </w:hyperlink>
    </w:p>
    <w:p w14:paraId="22C444CE" w14:textId="77777777" w:rsidR="0056024E" w:rsidRDefault="00064E4F">
      <w:pPr>
        <w:spacing w:before="30" w:after="28" w:line="243" w:lineRule="atLeast"/>
        <w:ind w:left="864" w:right="-200"/>
        <w:jc w:val="both"/>
        <w:rPr>
          <w:sz w:val="22"/>
          <w:szCs w:val="22"/>
        </w:rPr>
      </w:pPr>
      <w:r>
        <w:rPr>
          <w:color w:val="000000"/>
          <w:sz w:val="22"/>
          <w:szCs w:val="22"/>
        </w:rPr>
        <w:t xml:space="preserve">Buat folder dengan nim_nama_uas </w:t>
      </w:r>
    </w:p>
    <w:p w14:paraId="5E904F60" w14:textId="77777777" w:rsidR="0056024E" w:rsidRDefault="00064E4F">
      <w:pPr>
        <w:numPr>
          <w:ilvl w:val="0"/>
          <w:numId w:val="2"/>
        </w:numPr>
        <w:spacing w:before="26" w:line="243" w:lineRule="atLeast"/>
        <w:ind w:right="-200"/>
        <w:jc w:val="both"/>
        <w:rPr>
          <w:sz w:val="22"/>
          <w:szCs w:val="22"/>
        </w:rPr>
      </w:pPr>
      <w:r>
        <w:rPr>
          <w:color w:val="000000"/>
          <w:sz w:val="22"/>
          <w:szCs w:val="22"/>
        </w:rPr>
        <w:t xml:space="preserve">Pastikan koding yang diupload bisa dibuka dan di compail. </w:t>
      </w:r>
    </w:p>
    <w:p w14:paraId="61420D16" w14:textId="77777777" w:rsidR="0056024E" w:rsidRDefault="00064E4F">
      <w:pPr>
        <w:numPr>
          <w:ilvl w:val="0"/>
          <w:numId w:val="2"/>
        </w:numPr>
        <w:spacing w:before="26" w:line="243" w:lineRule="atLeast"/>
        <w:ind w:right="-200"/>
        <w:jc w:val="both"/>
        <w:rPr>
          <w:sz w:val="22"/>
          <w:szCs w:val="22"/>
        </w:rPr>
      </w:pPr>
      <w:r>
        <w:rPr>
          <w:color w:val="000000"/>
          <w:sz w:val="22"/>
          <w:szCs w:val="22"/>
        </w:rPr>
        <w:t xml:space="preserve">Untuk hasil dari koding di screenshoot masukan ke point 3 diatas. </w:t>
      </w:r>
    </w:p>
    <w:p w14:paraId="3DFCDE75" w14:textId="77777777" w:rsidR="0056024E" w:rsidRDefault="00064E4F">
      <w:pPr>
        <w:numPr>
          <w:ilvl w:val="0"/>
          <w:numId w:val="2"/>
        </w:numPr>
        <w:spacing w:before="28" w:line="243" w:lineRule="atLeast"/>
        <w:ind w:right="-200"/>
        <w:jc w:val="both"/>
        <w:rPr>
          <w:sz w:val="22"/>
          <w:szCs w:val="22"/>
        </w:rPr>
      </w:pPr>
      <w:r>
        <w:rPr>
          <w:color w:val="000000"/>
          <w:sz w:val="22"/>
          <w:szCs w:val="22"/>
        </w:rPr>
        <w:t xml:space="preserve">Beri komentar yang sesuai dari setiap koding yang digunakan contoh : </w:t>
      </w:r>
    </w:p>
    <w:p w14:paraId="28EF03B3" w14:textId="77777777" w:rsidR="0056024E" w:rsidRDefault="00064E4F">
      <w:pPr>
        <w:spacing w:before="29" w:line="243" w:lineRule="atLeast"/>
        <w:ind w:left="864" w:right="-200"/>
        <w:jc w:val="both"/>
        <w:rPr>
          <w:sz w:val="22"/>
          <w:szCs w:val="22"/>
        </w:rPr>
      </w:pPr>
      <w:r>
        <w:rPr>
          <w:b/>
          <w:bCs/>
          <w:i/>
          <w:iCs/>
          <w:color w:val="000000"/>
          <w:sz w:val="22"/>
          <w:szCs w:val="22"/>
        </w:rPr>
        <w:t xml:space="preserve">// menampilkan hasil inputan </w:t>
      </w:r>
    </w:p>
    <w:p w14:paraId="746DB1A8" w14:textId="77777777" w:rsidR="0056024E" w:rsidRDefault="00064E4F">
      <w:pPr>
        <w:spacing w:before="31" w:line="243" w:lineRule="atLeast"/>
        <w:ind w:left="864" w:right="-200"/>
        <w:jc w:val="both"/>
        <w:rPr>
          <w:sz w:val="22"/>
          <w:szCs w:val="22"/>
        </w:rPr>
      </w:pPr>
      <w:r>
        <w:rPr>
          <w:b/>
          <w:bCs/>
          <w:i/>
          <w:iCs/>
          <w:color w:val="000000"/>
          <w:sz w:val="22"/>
          <w:szCs w:val="22"/>
        </w:rPr>
        <w:t>for(byte b=0; b &lt; 0 baris; b++</w:t>
      </w:r>
      <w:r>
        <w:rPr>
          <w:b/>
          <w:bCs/>
          <w:i/>
          <w:iCs/>
          <w:color w:val="000000"/>
          <w:sz w:val="22"/>
          <w:szCs w:val="22"/>
        </w:rPr>
        <w:t xml:space="preserve">) </w:t>
      </w:r>
    </w:p>
    <w:p w14:paraId="2F456CBF" w14:textId="77777777" w:rsidR="0056024E" w:rsidRDefault="00064E4F">
      <w:pPr>
        <w:numPr>
          <w:ilvl w:val="0"/>
          <w:numId w:val="3"/>
        </w:numPr>
        <w:spacing w:before="26" w:line="243" w:lineRule="atLeast"/>
        <w:ind w:right="-200"/>
        <w:jc w:val="both"/>
        <w:rPr>
          <w:sz w:val="22"/>
          <w:szCs w:val="22"/>
        </w:rPr>
      </w:pPr>
      <w:r>
        <w:rPr>
          <w:color w:val="000000"/>
          <w:sz w:val="22"/>
          <w:szCs w:val="22"/>
        </w:rPr>
        <w:t xml:space="preserve">Mohon dikerja secara maksimal, jawaban tidak boleh sama dengan teman. </w:t>
      </w:r>
    </w:p>
    <w:p w14:paraId="1569B8D3" w14:textId="77777777" w:rsidR="0056024E" w:rsidRDefault="00064E4F">
      <w:pPr>
        <w:numPr>
          <w:ilvl w:val="0"/>
          <w:numId w:val="3"/>
        </w:numPr>
        <w:spacing w:before="28" w:line="243" w:lineRule="atLeast"/>
        <w:ind w:right="-200"/>
        <w:jc w:val="both"/>
        <w:rPr>
          <w:sz w:val="22"/>
          <w:szCs w:val="22"/>
        </w:rPr>
      </w:pPr>
      <w:r>
        <w:rPr>
          <w:color w:val="000000"/>
          <w:sz w:val="22"/>
          <w:szCs w:val="22"/>
        </w:rPr>
        <w:t xml:space="preserve">Tuliskan Nama, Nim, Prodi, Mata Kuliah. Semester, Tanggal pada kode program </w:t>
      </w:r>
    </w:p>
    <w:p w14:paraId="13E43D8A" w14:textId="77777777" w:rsidR="0056024E" w:rsidRDefault="00064E4F">
      <w:pPr>
        <w:numPr>
          <w:ilvl w:val="0"/>
          <w:numId w:val="3"/>
        </w:numPr>
        <w:spacing w:before="26" w:line="243" w:lineRule="atLeast"/>
        <w:ind w:right="-200"/>
        <w:jc w:val="both"/>
        <w:rPr>
          <w:sz w:val="22"/>
          <w:szCs w:val="22"/>
        </w:rPr>
      </w:pPr>
      <w:r>
        <w:rPr>
          <w:color w:val="000000"/>
          <w:sz w:val="22"/>
          <w:szCs w:val="22"/>
        </w:rPr>
        <w:t xml:space="preserve">Jika ada salah satu ketentuan tidak terpenuhi maka nilai dikurangkan atau tidak dinilai. </w:t>
      </w:r>
    </w:p>
    <w:p w14:paraId="3619842A" w14:textId="77777777" w:rsidR="0056024E" w:rsidRDefault="00064E4F">
      <w:pPr>
        <w:numPr>
          <w:ilvl w:val="0"/>
          <w:numId w:val="4"/>
        </w:numPr>
        <w:spacing w:before="178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>Permasalahan 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 </w:t>
      </w:r>
    </w:p>
    <w:p w14:paraId="0BF01F78" w14:textId="77777777" w:rsidR="0056024E" w:rsidRDefault="00064E4F">
      <w:pPr>
        <w:spacing w:before="1" w:line="289" w:lineRule="atLeast"/>
        <w:ind w:left="941" w:right="35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Wanwans disuruh ibunya untuk kepasar membeli telur sebanyak 5 kilogram , gula merah 4 kilogram dan tepung terigu 10 kilogram untuk membuat kue, 1 kil</w:t>
      </w:r>
      <w:r>
        <w:rPr>
          <w:rFonts w:ascii="Calibri" w:eastAsia="Calibri" w:hAnsi="Calibri" w:cs="Calibri"/>
          <w:color w:val="000000"/>
          <w:sz w:val="22"/>
          <w:szCs w:val="22"/>
        </w:rPr>
        <w:t>ogram telur adalah Rp. 28.000 /kg perkilogram, 1 kilogram gula merah Rp.12.000 /kg dan 1 kilogram tepung terigu adalah Rp.8000 /kg. Untuk pergi kepasar wanwans harus menaiki angkot pulang dan pergi dengan tarif Rp.5000 sekali naik angkot, berapakah sisa ua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mh wanwans jika membawa uang sebesar Rp.150.000 </w:t>
      </w:r>
    </w:p>
    <w:p w14:paraId="15F3FAC4" w14:textId="77777777" w:rsidR="0056024E" w:rsidRDefault="00064E4F">
      <w:pPr>
        <w:spacing w:before="8" w:line="268" w:lineRule="atLeast"/>
        <w:ind w:left="942"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 xml:space="preserve">Identifikasi masalah : </w:t>
      </w:r>
    </w:p>
    <w:p w14:paraId="4BE7DF35" w14:textId="77777777" w:rsidR="0056024E" w:rsidRDefault="00064E4F">
      <w:pPr>
        <w:numPr>
          <w:ilvl w:val="0"/>
          <w:numId w:val="5"/>
        </w:numPr>
        <w:spacing w:line="290" w:lineRule="atLeast"/>
        <w:ind w:right="522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Input : berat telur, berat gula merah, berat tepung terigu, harga telur, harga gula, harga tepung, transportasi, uang wanwans. </w:t>
      </w:r>
    </w:p>
    <w:p w14:paraId="196AE254" w14:textId="77777777" w:rsidR="0056024E" w:rsidRDefault="00064E4F">
      <w:pPr>
        <w:numPr>
          <w:ilvl w:val="0"/>
          <w:numId w:val="5"/>
        </w:numPr>
        <w:spacing w:before="21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Output : Sisa Uang Wanwans </w:t>
      </w:r>
    </w:p>
    <w:p w14:paraId="34795D79" w14:textId="77777777" w:rsidR="0056024E" w:rsidRDefault="00064E4F">
      <w:pPr>
        <w:spacing w:before="24" w:line="268" w:lineRule="atLeast"/>
        <w:ind w:left="942"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 xml:space="preserve">Buatlah program dengan C# ! </w:t>
      </w:r>
    </w:p>
    <w:p w14:paraId="2F03C433" w14:textId="77777777" w:rsidR="0056024E" w:rsidRDefault="00064E4F">
      <w:pPr>
        <w:numPr>
          <w:ilvl w:val="0"/>
          <w:numId w:val="6"/>
        </w:numPr>
        <w:spacing w:before="296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 xml:space="preserve">Permasalahan : </w:t>
      </w:r>
    </w:p>
    <w:p w14:paraId="3E8A98D1" w14:textId="77777777" w:rsidR="0056024E" w:rsidRDefault="00064E4F">
      <w:pPr>
        <w:spacing w:line="290" w:lineRule="atLeast"/>
        <w:ind w:left="942" w:right="31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Kaisar adalah pedagang semangka yang menjual daganganny</w:t>
      </w:r>
      <w:r>
        <w:rPr>
          <w:rFonts w:ascii="Calibri" w:eastAsia="Calibri" w:hAnsi="Calibri" w:cs="Calibri"/>
          <w:color w:val="000000"/>
          <w:sz w:val="22"/>
          <w:szCs w:val="22"/>
        </w:rPr>
        <w:t>a yang setiap kilogramnya semangka dihargai dengan harga tertentu. Setiap pembeli membayar harga semangka yang dibeli sesuai dengan berat semangkat tersebut. Tentukan algoritma pedagang untuk menentukan harga yang harus dibayar pembeli.</w:t>
      </w: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 xml:space="preserve"> Identifikasi masala</w:t>
      </w: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 xml:space="preserve">h : </w:t>
      </w:r>
    </w:p>
    <w:p w14:paraId="66155DEB" w14:textId="77777777" w:rsidR="0056024E" w:rsidRDefault="00064E4F">
      <w:pPr>
        <w:numPr>
          <w:ilvl w:val="0"/>
          <w:numId w:val="7"/>
        </w:numPr>
        <w:spacing w:before="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Input : Harga /kg , berat pembeli </w:t>
      </w:r>
    </w:p>
    <w:p w14:paraId="5CC0F1F6" w14:textId="77777777" w:rsidR="0056024E" w:rsidRDefault="00064E4F">
      <w:pPr>
        <w:numPr>
          <w:ilvl w:val="0"/>
          <w:numId w:val="7"/>
        </w:numPr>
        <w:spacing w:before="22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Output : Harga yang dibayar pemebli. </w:t>
      </w:r>
    </w:p>
    <w:p w14:paraId="710F524A" w14:textId="77777777" w:rsidR="0056024E" w:rsidRDefault="00064E4F">
      <w:pPr>
        <w:spacing w:before="24" w:line="268" w:lineRule="atLeast"/>
        <w:ind w:left="942"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 xml:space="preserve">Buatlah program dengan C# ! </w:t>
      </w:r>
    </w:p>
    <w:p w14:paraId="73D4DE9C" w14:textId="77777777" w:rsidR="0056024E" w:rsidRDefault="00064E4F">
      <w:pPr>
        <w:numPr>
          <w:ilvl w:val="0"/>
          <w:numId w:val="8"/>
        </w:numPr>
        <w:spacing w:before="296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 xml:space="preserve">Permasalahan : </w:t>
      </w:r>
    </w:p>
    <w:p w14:paraId="486CFF15" w14:textId="77777777" w:rsidR="0056024E" w:rsidRDefault="00064E4F">
      <w:pPr>
        <w:spacing w:line="290" w:lineRule="atLeast"/>
        <w:ind w:left="942" w:right="3688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Diketahui sebuah array memiliki sebuah data 10, 60, 20, 100, dan </w:t>
      </w:r>
      <w:r>
        <w:rPr>
          <w:rFonts w:ascii="Calibri" w:eastAsia="Calibri" w:hAnsi="Calibri" w:cs="Calibri"/>
          <w:color w:val="000000"/>
          <w:spacing w:val="1"/>
          <w:sz w:val="22"/>
          <w:szCs w:val="22"/>
        </w:rPr>
        <w:t>40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22"/>
          <w:szCs w:val="22"/>
        </w:rPr>
        <w:t xml:space="preserve">Identifikasi masalah : </w:t>
      </w:r>
    </w:p>
    <w:p w14:paraId="18829E93" w14:textId="77777777" w:rsidR="0056024E" w:rsidRDefault="00064E4F">
      <w:pPr>
        <w:numPr>
          <w:ilvl w:val="0"/>
          <w:numId w:val="9"/>
        </w:numPr>
        <w:spacing w:before="21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Input : data array</w:t>
      </w:r>
      <w:r>
        <w:rPr>
          <w:rFonts w:ascii="Calibri" w:eastAsia="Calibri" w:hAnsi="Calibri" w:cs="Calibri"/>
          <w:b/>
          <w:bCs/>
          <w:color w:val="000000"/>
          <w:sz w:val="22"/>
          <w:szCs w:val="22"/>
        </w:rPr>
        <w:t xml:space="preserve"> </w:t>
      </w:r>
    </w:p>
    <w:p w14:paraId="660A2DFD" w14:textId="77777777" w:rsidR="0056024E" w:rsidRDefault="00064E4F">
      <w:pPr>
        <w:numPr>
          <w:ilvl w:val="0"/>
          <w:numId w:val="9"/>
        </w:numPr>
        <w:spacing w:before="23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Output : nilai </w:t>
      </w:r>
      <w:r>
        <w:rPr>
          <w:rFonts w:ascii="Calibri" w:eastAsia="Calibri" w:hAnsi="Calibri" w:cs="Calibri"/>
          <w:color w:val="000000"/>
          <w:sz w:val="22"/>
          <w:szCs w:val="22"/>
        </w:rPr>
        <w:t>terbesar.</w:t>
      </w:r>
      <w:r>
        <w:rPr>
          <w:rFonts w:ascii="Calibri" w:eastAsia="Calibri" w:hAnsi="Calibri" w:cs="Calibri"/>
          <w:b/>
          <w:bCs/>
          <w:color w:val="000000"/>
          <w:sz w:val="22"/>
          <w:szCs w:val="22"/>
        </w:rPr>
        <w:t xml:space="preserve"> </w:t>
      </w:r>
    </w:p>
    <w:p w14:paraId="2F9332C8" w14:textId="77777777" w:rsidR="0056024E" w:rsidRDefault="00064E4F">
      <w:pPr>
        <w:spacing w:before="22" w:line="268" w:lineRule="atLeast"/>
        <w:ind w:left="941"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bCs/>
          <w:color w:val="000000"/>
          <w:sz w:val="22"/>
          <w:szCs w:val="22"/>
        </w:rPr>
        <w:t xml:space="preserve">Buatlah program dengan c# dan Flowchart ! </w:t>
      </w:r>
    </w:p>
    <w:p w14:paraId="3D0FDD67" w14:textId="77777777" w:rsidR="0056024E" w:rsidRDefault="00064E4F">
      <w:pPr>
        <w:numPr>
          <w:ilvl w:val="0"/>
          <w:numId w:val="10"/>
        </w:numPr>
        <w:spacing w:before="287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>Permasalahan :</w:t>
      </w:r>
      <w:r>
        <w:rPr>
          <w:rFonts w:ascii="Calibri" w:eastAsia="Calibri" w:hAnsi="Calibri" w:cs="Calibri"/>
          <w:b/>
          <w:bCs/>
          <w:color w:val="000000"/>
          <w:sz w:val="22"/>
          <w:szCs w:val="22"/>
        </w:rPr>
        <w:t xml:space="preserve"> </w:t>
      </w:r>
    </w:p>
    <w:p w14:paraId="24AD7B7B" w14:textId="77777777" w:rsidR="0056024E" w:rsidRDefault="00064E4F">
      <w:pPr>
        <w:spacing w:line="290" w:lineRule="atLeast"/>
        <w:ind w:left="942" w:right="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Wanwans mempunyai kelereng sebanyak 20 lebih banyak dari kaisar, sedangka man’an mempunyai kelereng 3x jumlah kelerang wanwans dan kaisar. Sedangkan irwan memiliki 10 kelereng lebih sedi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kit dari jumlah kelereng wanwans, kaisar dan man’an.  Berapakah jumlah kelereng kaisar, man’an dan irwan apabila jumlah kelereng wanwans diketahui ? </w:t>
      </w: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 xml:space="preserve">Buatlah program dengan c# ! </w:t>
      </w:r>
    </w:p>
    <w:p w14:paraId="2E66E6F7" w14:textId="77777777" w:rsidR="0056024E" w:rsidRDefault="00064E4F">
      <w:pPr>
        <w:numPr>
          <w:ilvl w:val="0"/>
          <w:numId w:val="11"/>
        </w:numPr>
        <w:spacing w:before="297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Diberikan flowchart sebagai berikut, hasil yang tercetak pada bilangan tersebu</w:t>
      </w:r>
      <w:r>
        <w:rPr>
          <w:rFonts w:ascii="Calibri" w:eastAsia="Calibri" w:hAnsi="Calibri" w:cs="Calibri"/>
          <w:color w:val="000000"/>
          <w:sz w:val="22"/>
          <w:szCs w:val="22"/>
        </w:rPr>
        <w:t>t adalah ?</w:t>
      </w: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 xml:space="preserve"> </w:t>
      </w:r>
    </w:p>
    <w:p w14:paraId="3CB75DEF" w14:textId="77777777" w:rsidR="0056024E" w:rsidRDefault="00537D05">
      <w:pPr>
        <w:spacing w:before="21"/>
        <w:ind w:left="3979" w:right="-200"/>
        <w:jc w:val="both"/>
      </w:pPr>
      <w:r>
        <w:pict w14:anchorId="76744649">
          <v:shape id="_x0000_i1025" type="#_x0000_t75" style="width:184.7pt;height:372.55pt" o:allowincell="f">
            <v:imagedata r:id="rId11" o:title=""/>
          </v:shape>
        </w:pict>
      </w:r>
    </w:p>
    <w:p w14:paraId="619B693F" w14:textId="77777777" w:rsidR="0056024E" w:rsidRDefault="00064E4F">
      <w:pPr>
        <w:numPr>
          <w:ilvl w:val="0"/>
          <w:numId w:val="12"/>
        </w:numPr>
        <w:spacing w:before="621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 xml:space="preserve">Permasalahaan  </w:t>
      </w:r>
    </w:p>
    <w:p w14:paraId="22218468" w14:textId="77777777" w:rsidR="0056024E" w:rsidRDefault="00064E4F">
      <w:pPr>
        <w:spacing w:before="22" w:line="268" w:lineRule="atLeast"/>
        <w:ind w:left="942"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Sebuah pengelola parkir pada PT Wanwans Langit Solusi memberlakukan ketentuan tarif sebagai beriku : </w:t>
      </w:r>
    </w:p>
    <w:p w14:paraId="7AE1608C" w14:textId="77777777" w:rsidR="0056024E" w:rsidRDefault="00064E4F">
      <w:pPr>
        <w:numPr>
          <w:ilvl w:val="0"/>
          <w:numId w:val="13"/>
        </w:numPr>
        <w:spacing w:line="290" w:lineRule="atLeast"/>
        <w:ind w:right="24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Untuk tarif Motor pada 1 jam pertama dikenaka tarif parkir sebesar Rp.2000 /jam, sedangkan pada jam berikutnya dikenakan tar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if parkir sebesar Rp.1000 /jam. </w:t>
      </w:r>
    </w:p>
    <w:p w14:paraId="3341C1BD" w14:textId="77777777" w:rsidR="0056024E" w:rsidRDefault="00064E4F">
      <w:pPr>
        <w:numPr>
          <w:ilvl w:val="0"/>
          <w:numId w:val="13"/>
        </w:numPr>
        <w:spacing w:line="290" w:lineRule="atLeast"/>
        <w:ind w:right="29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Untuk tarif Mobil pada 1 jam pertama dikenaka tarif parkir sebesar Rp.5000 /jam, sedangkan pada jam berikutnya dikenakan tarif parkir sebesar Rp.2000 /jam. </w:t>
      </w:r>
    </w:p>
    <w:p w14:paraId="7CB23245" w14:textId="77777777" w:rsidR="0056024E" w:rsidRDefault="00064E4F">
      <w:pPr>
        <w:numPr>
          <w:ilvl w:val="0"/>
          <w:numId w:val="13"/>
        </w:numPr>
        <w:spacing w:line="290" w:lineRule="atLeast"/>
        <w:ind w:right="888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Untuk tarif Truck atau Bus pada 1 jam pertama dikenaka tarif parkir sebesar Rp.10000 /jam, sedangka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n pada jam berikutnya dikenakan tarif parkir sebesar Rp.5000 /jam. </w:t>
      </w:r>
    </w:p>
    <w:p w14:paraId="5B3F6D43" w14:textId="77777777" w:rsidR="0056024E" w:rsidRDefault="00064E4F">
      <w:pPr>
        <w:numPr>
          <w:ilvl w:val="0"/>
          <w:numId w:val="13"/>
        </w:numPr>
        <w:spacing w:line="291" w:lineRule="atLeast"/>
        <w:ind w:right="277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Jika mamber makan diberikan diskon sebasar Rp 2000, jikan bukan mamber makan tidak diberikan diskon </w:t>
      </w:r>
    </w:p>
    <w:p w14:paraId="2B4F8845" w14:textId="77777777" w:rsidR="0056024E" w:rsidRDefault="00064E4F">
      <w:pPr>
        <w:spacing w:before="8" w:line="268" w:lineRule="atLeast"/>
        <w:ind w:left="942"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bCs/>
          <w:color w:val="000000"/>
          <w:sz w:val="22"/>
          <w:szCs w:val="22"/>
        </w:rPr>
        <w:t xml:space="preserve">Identifikasi masalah  </w:t>
      </w:r>
    </w:p>
    <w:p w14:paraId="252B8C3F" w14:textId="77777777" w:rsidR="0056024E" w:rsidRDefault="00064E4F">
      <w:pPr>
        <w:numPr>
          <w:ilvl w:val="0"/>
          <w:numId w:val="14"/>
        </w:numPr>
        <w:spacing w:before="22" w:after="22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bCs/>
          <w:color w:val="000000"/>
          <w:sz w:val="22"/>
          <w:szCs w:val="22"/>
        </w:rPr>
        <w:t xml:space="preserve">Input :  </w:t>
      </w:r>
    </w:p>
    <w:p w14:paraId="12B003D0" w14:textId="77777777" w:rsidR="0056024E" w:rsidRDefault="00064E4F">
      <w:pPr>
        <w:numPr>
          <w:ilvl w:val="0"/>
          <w:numId w:val="15"/>
        </w:num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Input Nama Petugas Parkir </w:t>
      </w:r>
    </w:p>
    <w:p w14:paraId="058EFB83" w14:textId="77777777" w:rsidR="0056024E" w:rsidRDefault="00064E4F">
      <w:pPr>
        <w:numPr>
          <w:ilvl w:val="0"/>
          <w:numId w:val="15"/>
        </w:num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Input Pilih Jenis Kendaraan (Motor,Mobil,Truck / Bus) </w:t>
      </w:r>
    </w:p>
    <w:p w14:paraId="595385DD" w14:textId="77777777" w:rsidR="0056024E" w:rsidRDefault="00064E4F">
      <w:pPr>
        <w:numPr>
          <w:ilvl w:val="0"/>
          <w:numId w:val="15"/>
        </w:numPr>
        <w:spacing w:before="1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Input Nomor Kendaraan </w:t>
      </w:r>
    </w:p>
    <w:p w14:paraId="74434EBE" w14:textId="77777777" w:rsidR="0056024E" w:rsidRDefault="00064E4F">
      <w:pPr>
        <w:numPr>
          <w:ilvl w:val="0"/>
          <w:numId w:val="15"/>
        </w:numPr>
        <w:spacing w:line="289" w:lineRule="atLeast"/>
        <w:ind w:right="68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Tanggal dan Waktu masuk parkir diperoleh saat melakukan inputan data parkir secara realtime </w:t>
      </w:r>
    </w:p>
    <w:p w14:paraId="5530B899" w14:textId="77777777" w:rsidR="0056024E" w:rsidRDefault="00064E4F">
      <w:pPr>
        <w:numPr>
          <w:ilvl w:val="0"/>
          <w:numId w:val="15"/>
        </w:numPr>
        <w:spacing w:before="22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Tanggal dan Jam ke (2024-01-01 16:39:00) </w:t>
      </w:r>
    </w:p>
    <w:p w14:paraId="49269CE0" w14:textId="77777777" w:rsidR="0056024E" w:rsidRDefault="00064E4F">
      <w:pPr>
        <w:numPr>
          <w:ilvl w:val="0"/>
          <w:numId w:val="16"/>
        </w:numPr>
        <w:spacing w:before="429" w:line="899" w:lineRule="atLeast"/>
        <w:ind w:right="6158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Input Pilih Jenis member Inputan yang dihar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apkan : </w:t>
      </w:r>
    </w:p>
    <w:p w14:paraId="695D084D" w14:textId="77777777" w:rsidR="0056024E" w:rsidRDefault="00537D05">
      <w:pPr>
        <w:spacing w:before="168"/>
        <w:ind w:left="2021" w:right="-200"/>
        <w:jc w:val="both"/>
      </w:pPr>
      <w:r>
        <w:pict w14:anchorId="65B95A86">
          <v:shape id="_x0000_i1026" type="#_x0000_t75" style="width:367.65pt;height:125.75pt" o:allowincell="f">
            <v:imagedata r:id="rId12" o:title=""/>
          </v:shape>
        </w:pict>
      </w:r>
    </w:p>
    <w:p w14:paraId="31146464" w14:textId="77777777" w:rsidR="0056024E" w:rsidRDefault="00064E4F">
      <w:pPr>
        <w:numPr>
          <w:ilvl w:val="0"/>
          <w:numId w:val="17"/>
        </w:numPr>
        <w:spacing w:before="182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Output : </w:t>
      </w:r>
    </w:p>
    <w:p w14:paraId="765C11D0" w14:textId="77777777" w:rsidR="0056024E" w:rsidRDefault="00064E4F">
      <w:pPr>
        <w:numPr>
          <w:ilvl w:val="0"/>
          <w:numId w:val="18"/>
        </w:numPr>
        <w:spacing w:before="2" w:line="289" w:lineRule="atLeast"/>
        <w:ind w:right="295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Tampilkan Nomer Nota (Nomor nota dibuat secara automatis 10 digit gabungan huruf dan angka contoh : WS001) </w:t>
      </w:r>
    </w:p>
    <w:p w14:paraId="45244F53" w14:textId="77777777" w:rsidR="0056024E" w:rsidRDefault="00064E4F">
      <w:pPr>
        <w:numPr>
          <w:ilvl w:val="0"/>
          <w:numId w:val="18"/>
        </w:numPr>
        <w:spacing w:before="22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Tampilkan Nama Petugas Parkir </w:t>
      </w:r>
    </w:p>
    <w:p w14:paraId="1D03F93F" w14:textId="77777777" w:rsidR="0056024E" w:rsidRDefault="00064E4F">
      <w:pPr>
        <w:numPr>
          <w:ilvl w:val="0"/>
          <w:numId w:val="18"/>
        </w:numPr>
        <w:spacing w:before="1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Tampilkan Nomor Kendaraan dan jenis kendaraan </w:t>
      </w:r>
    </w:p>
    <w:p w14:paraId="3C7DB46A" w14:textId="77777777" w:rsidR="0056024E" w:rsidRDefault="00064E4F">
      <w:pPr>
        <w:numPr>
          <w:ilvl w:val="0"/>
          <w:numId w:val="18"/>
        </w:num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Tampilkan Jenis Member </w:t>
      </w:r>
    </w:p>
    <w:p w14:paraId="3D7F07C5" w14:textId="77777777" w:rsidR="0056024E" w:rsidRDefault="00064E4F">
      <w:pPr>
        <w:numPr>
          <w:ilvl w:val="0"/>
          <w:numId w:val="18"/>
        </w:numPr>
        <w:spacing w:before="1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Tampilkan Tanggal dan Jam Masuk </w:t>
      </w:r>
    </w:p>
    <w:p w14:paraId="4D59F26C" w14:textId="77777777" w:rsidR="0056024E" w:rsidRDefault="00064E4F">
      <w:pPr>
        <w:numPr>
          <w:ilvl w:val="0"/>
          <w:numId w:val="18"/>
        </w:num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Tampilkan Tanggal dan Jam keluar </w:t>
      </w:r>
    </w:p>
    <w:p w14:paraId="0EB5FB9E" w14:textId="77777777" w:rsidR="0056024E" w:rsidRDefault="00064E4F">
      <w:pPr>
        <w:numPr>
          <w:ilvl w:val="0"/>
          <w:numId w:val="18"/>
        </w:numPr>
        <w:spacing w:before="1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Tampilkan Lama Parkir dalam hitungan waktu (contoh : 1 jam 1 menit) </w:t>
      </w:r>
    </w:p>
    <w:p w14:paraId="7682A2D4" w14:textId="77777777" w:rsidR="0056024E" w:rsidRDefault="00064E4F">
      <w:pPr>
        <w:numPr>
          <w:ilvl w:val="0"/>
          <w:numId w:val="18"/>
        </w:num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Tampilkan Tarif Parkir Kendaraan </w:t>
      </w:r>
    </w:p>
    <w:p w14:paraId="0CAD9555" w14:textId="77777777" w:rsidR="0056024E" w:rsidRDefault="00064E4F">
      <w:pPr>
        <w:numPr>
          <w:ilvl w:val="0"/>
          <w:numId w:val="18"/>
        </w:numPr>
        <w:spacing w:before="1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Tampilkan Potongan Member </w:t>
      </w:r>
    </w:p>
    <w:p w14:paraId="7A468A29" w14:textId="77777777" w:rsidR="0056024E" w:rsidRDefault="00064E4F">
      <w:pPr>
        <w:numPr>
          <w:ilvl w:val="0"/>
          <w:numId w:val="18"/>
        </w:num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Tampilkan Total Tarif Parkir </w:t>
      </w:r>
    </w:p>
    <w:p w14:paraId="7F2F2E24" w14:textId="77777777" w:rsidR="0056024E" w:rsidRDefault="00064E4F">
      <w:pPr>
        <w:numPr>
          <w:ilvl w:val="0"/>
          <w:numId w:val="18"/>
        </w:numPr>
        <w:spacing w:before="1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Input Uang Bayar Parkir </w:t>
      </w:r>
    </w:p>
    <w:p w14:paraId="500A26F8" w14:textId="77777777" w:rsidR="0056024E" w:rsidRDefault="00064E4F">
      <w:pPr>
        <w:numPr>
          <w:ilvl w:val="0"/>
          <w:numId w:val="18"/>
        </w:num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Tamp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ilkan Kembalian Uang Bayar Parkir </w:t>
      </w:r>
    </w:p>
    <w:p w14:paraId="3085D6BB" w14:textId="77777777" w:rsidR="0056024E" w:rsidRDefault="00064E4F">
      <w:pPr>
        <w:spacing w:before="36" w:line="268" w:lineRule="atLeast"/>
        <w:ind w:left="2020"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Output Yang di Harapkan </w:t>
      </w:r>
    </w:p>
    <w:p w14:paraId="198B8739" w14:textId="77777777" w:rsidR="0056024E" w:rsidRDefault="00537D05">
      <w:pPr>
        <w:spacing w:before="167"/>
        <w:ind w:left="2021" w:right="-200"/>
        <w:jc w:val="both"/>
      </w:pPr>
      <w:r>
        <w:pict w14:anchorId="12D2B833">
          <v:shape id="_x0000_i1027" type="#_x0000_t75" style="width:190.8pt;height:204.9pt" o:allowincell="f">
            <v:imagedata r:id="rId13" o:title=""/>
          </v:shape>
        </w:pict>
      </w:r>
    </w:p>
    <w:p w14:paraId="18CF4D88" w14:textId="77777777" w:rsidR="0056024E" w:rsidRDefault="00064E4F">
      <w:pPr>
        <w:numPr>
          <w:ilvl w:val="0"/>
          <w:numId w:val="19"/>
        </w:numPr>
        <w:spacing w:before="181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Diperbolehkan menggunakan OOP atau Tidak Menggunakan OOP </w:t>
      </w:r>
    </w:p>
    <w:p w14:paraId="63DE1A3E" w14:textId="77777777" w:rsidR="0056024E" w:rsidRDefault="00064E4F">
      <w:pPr>
        <w:numPr>
          <w:ilvl w:val="0"/>
          <w:numId w:val="20"/>
        </w:numPr>
        <w:spacing w:before="271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bCs/>
          <w:color w:val="000000"/>
          <w:sz w:val="22"/>
          <w:szCs w:val="22"/>
        </w:rPr>
        <w:t>Permasalahan 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</w:p>
    <w:p w14:paraId="5AA1B36F" w14:textId="77777777" w:rsidR="0056024E" w:rsidRDefault="00064E4F">
      <w:pPr>
        <w:spacing w:before="1" w:line="289" w:lineRule="atLeast"/>
        <w:ind w:left="940" w:right="29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Buatlah sebuah program untuk menggambar pola segitiga dengan sebuah karakter. Karakter dapat berupa huruf atau karakter khusus (ex : *,#,%,@,&amp;,dll) </w:t>
      </w:r>
    </w:p>
    <w:p w14:paraId="086D8D48" w14:textId="77777777" w:rsidR="0056024E" w:rsidRDefault="00064E4F">
      <w:pPr>
        <w:spacing w:before="1049" w:line="268" w:lineRule="atLeast"/>
        <w:ind w:left="941"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bCs/>
          <w:color w:val="000000"/>
          <w:sz w:val="22"/>
          <w:szCs w:val="22"/>
        </w:rPr>
        <w:t xml:space="preserve">Identifikasi Masalah : </w:t>
      </w:r>
    </w:p>
    <w:p w14:paraId="6DD1C278" w14:textId="77777777" w:rsidR="0056024E" w:rsidRDefault="00064E4F">
      <w:pPr>
        <w:numPr>
          <w:ilvl w:val="0"/>
          <w:numId w:val="21"/>
        </w:numPr>
        <w:spacing w:line="290" w:lineRule="atLeast"/>
        <w:ind w:right="15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Masukan terdiri dari dua baris, baris pertama untuk menginput bilangan bulat N deng</w:t>
      </w:r>
      <w:r>
        <w:rPr>
          <w:rFonts w:ascii="Calibri" w:eastAsia="Calibri" w:hAnsi="Calibri" w:cs="Calibri"/>
          <w:color w:val="000000"/>
          <w:sz w:val="22"/>
          <w:szCs w:val="22"/>
        </w:rPr>
        <w:t>an 1≤ N ≤ 100. Baris kedua masukan sebuah karakter yang diinginkan</w:t>
      </w:r>
      <w:r>
        <w:rPr>
          <w:rFonts w:ascii="Calibri" w:eastAsia="Calibri" w:hAnsi="Calibri" w:cs="Calibri"/>
          <w:b/>
          <w:bCs/>
          <w:color w:val="000000"/>
          <w:sz w:val="22"/>
          <w:szCs w:val="22"/>
        </w:rPr>
        <w:t xml:space="preserve"> </w:t>
      </w:r>
    </w:p>
    <w:p w14:paraId="231E6218" w14:textId="77777777" w:rsidR="0056024E" w:rsidRDefault="00064E4F">
      <w:pPr>
        <w:numPr>
          <w:ilvl w:val="0"/>
          <w:numId w:val="21"/>
        </w:numPr>
        <w:spacing w:before="21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Keluaran program adalah huruf/krakter khusu yang menggambarkan pola segitiga sama kaki</w:t>
      </w:r>
      <w:r>
        <w:rPr>
          <w:rFonts w:ascii="Calibri" w:eastAsia="Calibri" w:hAnsi="Calibri" w:cs="Calibri"/>
          <w:b/>
          <w:bCs/>
          <w:color w:val="000000"/>
          <w:sz w:val="22"/>
          <w:szCs w:val="22"/>
        </w:rPr>
        <w:t xml:space="preserve"> </w:t>
      </w:r>
    </w:p>
    <w:p w14:paraId="5FA5E6CB" w14:textId="77777777" w:rsidR="0056024E" w:rsidRDefault="00064E4F">
      <w:pPr>
        <w:numPr>
          <w:ilvl w:val="0"/>
          <w:numId w:val="22"/>
        </w:numPr>
        <w:spacing w:before="2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>Permasalahan :</w:t>
      </w:r>
      <w:r>
        <w:rPr>
          <w:rFonts w:ascii="Calibri" w:eastAsia="Calibri" w:hAnsi="Calibri" w:cs="Calibri"/>
          <w:b/>
          <w:bCs/>
          <w:color w:val="000000"/>
          <w:sz w:val="22"/>
          <w:szCs w:val="22"/>
        </w:rPr>
        <w:t xml:space="preserve"> </w:t>
      </w:r>
    </w:p>
    <w:p w14:paraId="7A93DCCC" w14:textId="77777777" w:rsidR="0056024E" w:rsidRDefault="00064E4F">
      <w:pPr>
        <w:spacing w:before="21" w:line="268" w:lineRule="atLeast"/>
        <w:ind w:left="941"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Buatlah program tentang lagu anak ayam sebagai berikut :</w:t>
      </w:r>
      <w:r>
        <w:rPr>
          <w:rFonts w:ascii="Calibri" w:eastAsia="Calibri" w:hAnsi="Calibri" w:cs="Calibri"/>
          <w:b/>
          <w:bCs/>
          <w:color w:val="000000"/>
          <w:sz w:val="22"/>
          <w:szCs w:val="22"/>
        </w:rPr>
        <w:t xml:space="preserve"> </w:t>
      </w:r>
    </w:p>
    <w:p w14:paraId="158A8343" w14:textId="77777777" w:rsidR="0056024E" w:rsidRDefault="00064E4F">
      <w:pPr>
        <w:spacing w:before="22" w:line="268" w:lineRule="atLeast"/>
        <w:ind w:left="941"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Tek Kotek Kotek Kotek, Anak Ayam turun berkotek </w:t>
      </w:r>
    </w:p>
    <w:p w14:paraId="7DDA4C45" w14:textId="77777777" w:rsidR="0056024E" w:rsidRDefault="00064E4F">
      <w:pPr>
        <w:spacing w:before="8" w:line="268" w:lineRule="atLeast"/>
        <w:ind w:left="941"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Anak ayam turunlah 5 mati satu tinggallah 4 </w:t>
      </w:r>
    </w:p>
    <w:p w14:paraId="3AACF657" w14:textId="77777777" w:rsidR="0056024E" w:rsidRDefault="00064E4F">
      <w:pPr>
        <w:spacing w:before="9" w:line="268" w:lineRule="atLeast"/>
        <w:ind w:left="941"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Anak ayam turunlah 4 mati satu tinggallah 3 </w:t>
      </w:r>
    </w:p>
    <w:p w14:paraId="18734A70" w14:textId="77777777" w:rsidR="0056024E" w:rsidRDefault="00064E4F">
      <w:pPr>
        <w:spacing w:before="8" w:line="268" w:lineRule="atLeast"/>
        <w:ind w:left="941"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Anak ayam turunlah 3 mati satu tinggallah 1 </w:t>
      </w:r>
    </w:p>
    <w:p w14:paraId="19FB7492" w14:textId="77777777" w:rsidR="0056024E" w:rsidRDefault="00064E4F">
      <w:pPr>
        <w:spacing w:before="9" w:line="268" w:lineRule="atLeast"/>
        <w:ind w:left="941"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Anak ayam turunlah 2 mati satu tinggallah 1 </w:t>
      </w:r>
    </w:p>
    <w:p w14:paraId="5EB3BC42" w14:textId="77777777" w:rsidR="0056024E" w:rsidRDefault="00064E4F">
      <w:pPr>
        <w:spacing w:before="8" w:line="268" w:lineRule="atLeast"/>
        <w:ind w:left="941"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Anak ayam turunlah 1 mati satu tinggallah induknya </w:t>
      </w:r>
    </w:p>
    <w:p w14:paraId="304A2B29" w14:textId="77777777" w:rsidR="0056024E" w:rsidRDefault="00064E4F">
      <w:pPr>
        <w:spacing w:before="9" w:after="5" w:line="268" w:lineRule="atLeast"/>
        <w:ind w:left="941"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 xml:space="preserve">Identifikasi masalah : </w:t>
      </w:r>
    </w:p>
    <w:p w14:paraId="28668F0D" w14:textId="77777777" w:rsidR="0056024E" w:rsidRDefault="00064E4F">
      <w:pPr>
        <w:numPr>
          <w:ilvl w:val="0"/>
          <w:numId w:val="23"/>
        </w:numPr>
        <w:spacing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Masukan dari program adalah bilangan bulat N denganbatasan: </w:t>
      </w:r>
      <w:r>
        <w:rPr>
          <w:rFonts w:ascii="Calibri" w:eastAsia="Calibri" w:hAnsi="Calibri" w:cs="Calibri"/>
          <w:color w:val="000000"/>
          <w:spacing w:val="1"/>
          <w:sz w:val="22"/>
          <w:szCs w:val="22"/>
        </w:rPr>
        <w:t>1≤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N ≤ 100. </w:t>
      </w:r>
    </w:p>
    <w:p w14:paraId="018AA052" w14:textId="77777777" w:rsidR="0056024E" w:rsidRDefault="00064E4F">
      <w:pPr>
        <w:numPr>
          <w:ilvl w:val="0"/>
          <w:numId w:val="23"/>
        </w:numPr>
        <w:spacing w:line="291" w:lineRule="atLeast"/>
        <w:ind w:right="41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Keluaran program adalah berupa baris lirik lagu yangakan diura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ikan sesuai dengan bilangan bulat yangdiinput </w:t>
      </w:r>
    </w:p>
    <w:p w14:paraId="3E351EEA" w14:textId="77777777" w:rsidR="0056024E" w:rsidRDefault="00064E4F">
      <w:pPr>
        <w:numPr>
          <w:ilvl w:val="0"/>
          <w:numId w:val="24"/>
        </w:numPr>
        <w:spacing w:before="298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Buatlah sebuah program Login System Parking By KupadTahu </w:t>
      </w:r>
    </w:p>
    <w:p w14:paraId="16EFC889" w14:textId="77777777" w:rsidR="0056024E" w:rsidRDefault="00537D05">
      <w:pPr>
        <w:spacing w:before="21"/>
        <w:ind w:left="1888" w:right="-200"/>
        <w:jc w:val="both"/>
      </w:pPr>
      <w:r>
        <w:pict w14:anchorId="38F1371F">
          <v:shape id="_x0000_i1028" type="#_x0000_t75" style="width:393.7pt;height:93.4pt" o:allowincell="f">
            <v:imagedata r:id="rId14" o:title=""/>
          </v:shape>
        </w:pict>
      </w:r>
    </w:p>
    <w:p w14:paraId="07ECE054" w14:textId="77777777" w:rsidR="0056024E" w:rsidRDefault="00064E4F">
      <w:pPr>
        <w:spacing w:before="23" w:line="268" w:lineRule="atLeast"/>
        <w:ind w:left="941"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 xml:space="preserve">Studi Kasus 1 Register : </w:t>
      </w:r>
    </w:p>
    <w:p w14:paraId="25669E9B" w14:textId="77777777" w:rsidR="0056024E" w:rsidRDefault="00537D05">
      <w:pPr>
        <w:spacing w:before="5"/>
        <w:ind w:left="2001" w:right="-200"/>
        <w:jc w:val="both"/>
      </w:pPr>
      <w:r>
        <w:pict w14:anchorId="18DC7BC0">
          <v:shape id="_x0000_i1029" type="#_x0000_t75" style="width:382.6pt;height:65pt" o:allowincell="f">
            <v:imagedata r:id="rId15" o:title=""/>
          </v:shape>
        </w:pict>
      </w:r>
    </w:p>
    <w:p w14:paraId="6CDF5A9A" w14:textId="77777777" w:rsidR="0056024E" w:rsidRDefault="00064E4F">
      <w:pPr>
        <w:numPr>
          <w:ilvl w:val="0"/>
          <w:numId w:val="25"/>
        </w:numPr>
        <w:spacing w:line="290" w:lineRule="atLeast"/>
        <w:ind w:right="11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Registrasi memiliki atribut : ID (dengan auto generate, dengan 5 karakter 2 huruf dan 3 angka secara acak), Nama Lengkap, Email, Username, Password di hidden dengan </w:t>
      </w: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>(*)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, status : </w:t>
      </w: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>Aktif &amp; Tidak Aktif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</w:p>
    <w:p w14:paraId="4FA3ABEC" w14:textId="77777777" w:rsidR="0056024E" w:rsidRDefault="00064E4F">
      <w:pPr>
        <w:numPr>
          <w:ilvl w:val="0"/>
          <w:numId w:val="25"/>
        </w:numPr>
        <w:spacing w:before="22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Buatlah inputan : Nama Lengkap, Email, username, password. </w:t>
      </w:r>
    </w:p>
    <w:p w14:paraId="55075ED1" w14:textId="77777777" w:rsidR="0056024E" w:rsidRDefault="00064E4F">
      <w:pPr>
        <w:numPr>
          <w:ilvl w:val="0"/>
          <w:numId w:val="25"/>
        </w:numPr>
        <w:spacing w:before="22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Buatlah validasi : </w:t>
      </w:r>
    </w:p>
    <w:p w14:paraId="16CD48DA" w14:textId="77777777" w:rsidR="0056024E" w:rsidRDefault="00064E4F">
      <w:pPr>
        <w:numPr>
          <w:ilvl w:val="0"/>
          <w:numId w:val="26"/>
        </w:numPr>
        <w:spacing w:before="2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Nama tidak boleh mengandung spesial karakter dan angka,  contoh berikut : </w:t>
      </w:r>
    </w:p>
    <w:p w14:paraId="5C708D43" w14:textId="77777777" w:rsidR="0056024E" w:rsidRDefault="00537D05">
      <w:pPr>
        <w:spacing w:before="13"/>
        <w:ind w:left="2381" w:right="-200"/>
        <w:jc w:val="both"/>
      </w:pPr>
      <w:r>
        <w:pict w14:anchorId="5D844645">
          <v:shape id="_x0000_i1030" type="#_x0000_t75" style="width:392.5pt;height:56.75pt" o:allowincell="f">
            <v:imagedata r:id="rId16" o:title=""/>
          </v:shape>
        </w:pict>
      </w:r>
    </w:p>
    <w:p w14:paraId="64E83AC6" w14:textId="77777777" w:rsidR="0056024E" w:rsidRDefault="00064E4F">
      <w:pPr>
        <w:numPr>
          <w:ilvl w:val="0"/>
          <w:numId w:val="27"/>
        </w:numPr>
        <w:spacing w:before="23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Penulisan email harus benar, contoh sebagai berikut : </w:t>
      </w:r>
    </w:p>
    <w:p w14:paraId="3C23AC4D" w14:textId="77777777" w:rsidR="0056024E" w:rsidRDefault="00537D05">
      <w:pPr>
        <w:spacing w:before="13" w:after="22"/>
        <w:ind w:left="2381" w:right="-200"/>
        <w:jc w:val="both"/>
      </w:pPr>
      <w:r>
        <w:pict w14:anchorId="3688B6E2">
          <v:shape id="_x0000_i1031" type="#_x0000_t75" style="width:390.05pt;height:62.9pt" o:allowincell="f">
            <v:imagedata r:id="rId17" o:title=""/>
          </v:shape>
        </w:pict>
      </w:r>
    </w:p>
    <w:p w14:paraId="3F95CECE" w14:textId="77777777" w:rsidR="0056024E" w:rsidRDefault="00064E4F">
      <w:pPr>
        <w:numPr>
          <w:ilvl w:val="0"/>
          <w:numId w:val="28"/>
        </w:num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Email tidak boleh sama dengan email user y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ang sudah terdaftar. </w:t>
      </w:r>
    </w:p>
    <w:p w14:paraId="712B7D97" w14:textId="77777777" w:rsidR="0056024E" w:rsidRDefault="00064E4F">
      <w:pPr>
        <w:numPr>
          <w:ilvl w:val="0"/>
          <w:numId w:val="28"/>
        </w:num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Username tidak boleh sama dengan username yang sudah terdaftar. Contoh : </w:t>
      </w:r>
    </w:p>
    <w:p w14:paraId="2C7DF202" w14:textId="77777777" w:rsidR="0056024E" w:rsidRDefault="00537D05">
      <w:pPr>
        <w:spacing w:before="1060"/>
        <w:ind w:left="2381" w:right="-200"/>
        <w:jc w:val="both"/>
      </w:pPr>
      <w:r>
        <w:lastRenderedPageBreak/>
        <w:pict w14:anchorId="35DCD292">
          <v:shape id="_x0000_i1032" type="#_x0000_t75" style="width:392.65pt;height:67.1pt" o:allowincell="f">
            <v:imagedata r:id="rId18" o:title=""/>
          </v:shape>
        </w:pict>
      </w:r>
    </w:p>
    <w:p w14:paraId="76B9FCC8" w14:textId="77777777" w:rsidR="0056024E" w:rsidRDefault="00064E4F">
      <w:pPr>
        <w:numPr>
          <w:ilvl w:val="0"/>
          <w:numId w:val="29"/>
        </w:numPr>
        <w:spacing w:before="1459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Password harus mengandung 2 huruf, 1 angka, 2 Karakter Khusus. Contoh : </w:t>
      </w:r>
    </w:p>
    <w:p w14:paraId="58237E7D" w14:textId="77777777" w:rsidR="0056024E" w:rsidRDefault="00537D05">
      <w:pPr>
        <w:spacing w:before="15"/>
        <w:ind w:left="2381" w:right="-200"/>
        <w:jc w:val="both"/>
      </w:pPr>
      <w:r>
        <w:pict w14:anchorId="7386F60A">
          <v:shape id="_x0000_i1033" type="#_x0000_t75" style="width:382.7pt;height:79.15pt" o:allowincell="f">
            <v:imagedata r:id="rId19" o:title=""/>
          </v:shape>
        </w:pict>
      </w:r>
    </w:p>
    <w:p w14:paraId="64B868BC" w14:textId="77777777" w:rsidR="0056024E" w:rsidRDefault="00064E4F">
      <w:pPr>
        <w:numPr>
          <w:ilvl w:val="0"/>
          <w:numId w:val="30"/>
        </w:numPr>
        <w:spacing w:before="22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Jika data tidak sesuai maka data tidak bisa disimpan. </w:t>
      </w:r>
    </w:p>
    <w:p w14:paraId="1196E0A5" w14:textId="77777777" w:rsidR="0056024E" w:rsidRDefault="00064E4F">
      <w:pPr>
        <w:numPr>
          <w:ilvl w:val="0"/>
          <w:numId w:val="31"/>
        </w:numPr>
        <w:spacing w:before="13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Tampilan Jika Berhasil Registrasi </w:t>
      </w:r>
    </w:p>
    <w:p w14:paraId="6434E671" w14:textId="77777777" w:rsidR="0056024E" w:rsidRDefault="00537D05">
      <w:pPr>
        <w:spacing w:before="22"/>
        <w:ind w:left="1781" w:right="-200"/>
        <w:jc w:val="both"/>
      </w:pPr>
      <w:r>
        <w:pict w14:anchorId="1B99D705">
          <v:shape id="_x0000_i1034" type="#_x0000_t75" style="width:414.15pt;height:134.9pt" o:allowincell="f">
            <v:imagedata r:id="rId20" o:title=""/>
          </v:shape>
        </w:pict>
      </w:r>
    </w:p>
    <w:p w14:paraId="5C796859" w14:textId="77777777" w:rsidR="0056024E" w:rsidRDefault="00064E4F">
      <w:pPr>
        <w:numPr>
          <w:ilvl w:val="0"/>
          <w:numId w:val="32"/>
        </w:numPr>
        <w:spacing w:before="1" w:line="289" w:lineRule="atLeast"/>
        <w:ind w:right="33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Lakukan aktivasi, jika ya maka status user menjadi </w:t>
      </w: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 xml:space="preserve">Aktif ,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jika tidak maka status user </w:t>
      </w: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>Tidak Aktif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</w:p>
    <w:p w14:paraId="38A4FC5E" w14:textId="77777777" w:rsidR="0056024E" w:rsidRDefault="00064E4F">
      <w:pPr>
        <w:numPr>
          <w:ilvl w:val="0"/>
          <w:numId w:val="32"/>
        </w:numPr>
        <w:spacing w:before="22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Tampilkan menu awal. </w:t>
      </w:r>
    </w:p>
    <w:p w14:paraId="2C727A6A" w14:textId="77777777" w:rsidR="0056024E" w:rsidRDefault="00064E4F">
      <w:pPr>
        <w:spacing w:before="36" w:after="166" w:line="268" w:lineRule="atLeast"/>
        <w:ind w:left="930"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 xml:space="preserve">Studi kasus 2 : Menu Login </w:t>
      </w:r>
    </w:p>
    <w:p w14:paraId="3ECF0D4C" w14:textId="77777777" w:rsidR="0056024E" w:rsidRDefault="00064E4F">
      <w:pPr>
        <w:numPr>
          <w:ilvl w:val="0"/>
          <w:numId w:val="33"/>
        </w:numPr>
        <w:spacing w:before="22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Buatlah inputa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n : username dan password </w:t>
      </w:r>
    </w:p>
    <w:p w14:paraId="283DFFD1" w14:textId="77777777" w:rsidR="0056024E" w:rsidRDefault="00064E4F">
      <w:pPr>
        <w:numPr>
          <w:ilvl w:val="0"/>
          <w:numId w:val="33"/>
        </w:numPr>
        <w:spacing w:before="22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Buatlah validasi :  </w:t>
      </w:r>
    </w:p>
    <w:p w14:paraId="6D8BBB48" w14:textId="77777777" w:rsidR="0056024E" w:rsidRDefault="00064E4F">
      <w:pPr>
        <w:numPr>
          <w:ilvl w:val="0"/>
          <w:numId w:val="34"/>
        </w:numPr>
        <w:spacing w:before="22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Check format penulisan email </w:t>
      </w:r>
    </w:p>
    <w:p w14:paraId="249CA880" w14:textId="77777777" w:rsidR="0056024E" w:rsidRDefault="00064E4F">
      <w:pPr>
        <w:spacing w:before="15" w:line="268" w:lineRule="atLeast"/>
        <w:ind w:left="2381"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Output : </w:t>
      </w: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 xml:space="preserve">” Email tidak valid. Silakan masukkan email yang valid.” </w:t>
      </w:r>
    </w:p>
    <w:p w14:paraId="28F90D58" w14:textId="77777777" w:rsidR="0056024E" w:rsidRDefault="00537D05">
      <w:pPr>
        <w:spacing w:before="5"/>
        <w:ind w:left="2381" w:right="-200"/>
        <w:jc w:val="both"/>
      </w:pPr>
      <w:r>
        <w:pict w14:anchorId="77DA982E">
          <v:shape id="_x0000_i1035" type="#_x0000_t75" style="width:378.1pt;height:52.35pt" o:allowincell="f">
            <v:imagedata r:id="rId21" o:title=""/>
          </v:shape>
        </w:pict>
      </w:r>
    </w:p>
    <w:p w14:paraId="7581B073" w14:textId="77777777" w:rsidR="0056024E" w:rsidRDefault="00064E4F">
      <w:pPr>
        <w:numPr>
          <w:ilvl w:val="0"/>
          <w:numId w:val="35"/>
        </w:numPr>
        <w:spacing w:line="290" w:lineRule="atLeast"/>
        <w:ind w:right="329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Check apakah email sudah terdaftar jika blm terdaftar silahkan lakukan pendaftaran Output Notif : </w:t>
      </w: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 xml:space="preserve">” Pengguna Tidak Ditemukan. Silahkan Periksa Kembali username / email dan password anda!!” </w:t>
      </w:r>
    </w:p>
    <w:p w14:paraId="0B5B108F" w14:textId="77777777" w:rsidR="0056024E" w:rsidRDefault="00537D05">
      <w:pPr>
        <w:spacing w:before="7"/>
        <w:ind w:left="2381" w:right="-200"/>
        <w:jc w:val="both"/>
      </w:pPr>
      <w:r>
        <w:pict w14:anchorId="180D13DA">
          <v:shape id="_x0000_i1036" type="#_x0000_t75" style="width:381.3pt;height:64.5pt" o:allowincell="f">
            <v:imagedata r:id="rId22" o:title=""/>
          </v:shape>
        </w:pict>
      </w:r>
    </w:p>
    <w:p w14:paraId="3F96FD44" w14:textId="77777777" w:rsidR="0056024E" w:rsidRDefault="00064E4F">
      <w:pPr>
        <w:numPr>
          <w:ilvl w:val="0"/>
          <w:numId w:val="36"/>
        </w:numPr>
        <w:spacing w:before="23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Check apakah status user </w:t>
      </w: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 xml:space="preserve">Aktif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atua </w:t>
      </w: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>Tidak Aktif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</w:p>
    <w:p w14:paraId="1E7EDFD7" w14:textId="77777777" w:rsidR="0056024E" w:rsidRDefault="00064E4F">
      <w:pPr>
        <w:spacing w:before="1060"/>
        <w:ind w:left="2381" w:right="-200"/>
        <w:jc w:val="both"/>
      </w:pPr>
      <w:r>
        <w:lastRenderedPageBreak/>
        <w:pict w14:anchorId="48BF3E7A">
          <v:shape id="_x0000_i1037" type="#_x0000_t75" style="width:383.4pt;height:58.95pt" o:allowincell="f">
            <v:imagedata r:id="rId23" o:title=""/>
          </v:shape>
        </w:pict>
      </w:r>
    </w:p>
    <w:p w14:paraId="045DEF2F" w14:textId="77777777" w:rsidR="0056024E" w:rsidRDefault="00064E4F">
      <w:pPr>
        <w:numPr>
          <w:ilvl w:val="0"/>
          <w:numId w:val="37"/>
        </w:numPr>
        <w:spacing w:line="290" w:lineRule="atLeast"/>
        <w:ind w:right="188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Check username dan password sudah sesuai atau tidak sesuai, jika tidak sesuai makan tidak dapat login, salah password tidak boleh lebih dari 3 kali makan user di </w:t>
      </w: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>Tidak Aktifkan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</w:p>
    <w:p w14:paraId="22AD9AC5" w14:textId="77777777" w:rsidR="0056024E" w:rsidRDefault="00064E4F">
      <w:pPr>
        <w:numPr>
          <w:ilvl w:val="0"/>
          <w:numId w:val="38"/>
        </w:numPr>
        <w:spacing w:before="1443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Tampilan Login Jika berhasil Login </w:t>
      </w:r>
    </w:p>
    <w:p w14:paraId="79172FFC" w14:textId="77777777" w:rsidR="0056024E" w:rsidRDefault="00537D05">
      <w:pPr>
        <w:spacing w:before="22"/>
        <w:ind w:left="1639" w:right="-200"/>
        <w:jc w:val="both"/>
      </w:pPr>
      <w:r>
        <w:pict w14:anchorId="6BCCB592">
          <v:shape id="_x0000_i1038" type="#_x0000_t75" style="width:425.75pt;height:66.8pt" o:allowincell="f">
            <v:imagedata r:id="rId24" o:title=""/>
          </v:shape>
        </w:pict>
      </w:r>
    </w:p>
    <w:p w14:paraId="0998CE23" w14:textId="77777777" w:rsidR="0056024E" w:rsidRDefault="00064E4F">
      <w:pPr>
        <w:spacing w:before="182" w:line="268" w:lineRule="atLeast"/>
        <w:ind w:left="930"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 xml:space="preserve">Studi Kasus 3 : Menu Reset Password </w:t>
      </w:r>
    </w:p>
    <w:p w14:paraId="4628C44B" w14:textId="77777777" w:rsidR="0056024E" w:rsidRDefault="00064E4F">
      <w:pPr>
        <w:numPr>
          <w:ilvl w:val="0"/>
          <w:numId w:val="39"/>
        </w:numPr>
        <w:spacing w:before="166" w:after="2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Buatlah inputan : </w:t>
      </w:r>
    </w:p>
    <w:p w14:paraId="24FF5833" w14:textId="77777777" w:rsidR="0056024E" w:rsidRDefault="00064E4F">
      <w:pPr>
        <w:numPr>
          <w:ilvl w:val="0"/>
          <w:numId w:val="40"/>
        </w:numPr>
        <w:spacing w:before="1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Masukan Username atau Email. </w:t>
      </w:r>
    </w:p>
    <w:p w14:paraId="72E76607" w14:textId="77777777" w:rsidR="0056024E" w:rsidRDefault="00064E4F">
      <w:pPr>
        <w:numPr>
          <w:ilvl w:val="0"/>
          <w:numId w:val="40"/>
        </w:numPr>
        <w:spacing w:before="1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Masukan Password Lama Anda </w:t>
      </w:r>
    </w:p>
    <w:p w14:paraId="32422204" w14:textId="77777777" w:rsidR="0056024E" w:rsidRDefault="00064E4F">
      <w:pPr>
        <w:numPr>
          <w:ilvl w:val="0"/>
          <w:numId w:val="40"/>
        </w:num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Masukan Password Baru Anda </w:t>
      </w:r>
    </w:p>
    <w:p w14:paraId="2E1FB684" w14:textId="77777777" w:rsidR="0056024E" w:rsidRDefault="00064E4F">
      <w:pPr>
        <w:numPr>
          <w:ilvl w:val="0"/>
          <w:numId w:val="40"/>
        </w:numPr>
        <w:spacing w:before="1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Masukan Konfirmasi Password Baru Anda </w:t>
      </w:r>
    </w:p>
    <w:p w14:paraId="11A9AF3C" w14:textId="77777777" w:rsidR="0056024E" w:rsidRDefault="00537D05">
      <w:pPr>
        <w:spacing w:before="35"/>
        <w:ind w:left="2021" w:right="-200"/>
        <w:jc w:val="both"/>
      </w:pPr>
      <w:r>
        <w:pict w14:anchorId="275E876B">
          <v:shape id="_x0000_i1039" type="#_x0000_t75" style="width:425.85pt;height:69.75pt" o:allowincell="f">
            <v:imagedata r:id="rId25" o:title=""/>
          </v:shape>
        </w:pict>
      </w:r>
    </w:p>
    <w:p w14:paraId="35B45D00" w14:textId="77777777" w:rsidR="0056024E" w:rsidRDefault="00064E4F">
      <w:pPr>
        <w:numPr>
          <w:ilvl w:val="0"/>
          <w:numId w:val="41"/>
        </w:numPr>
        <w:spacing w:before="180" w:after="2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Buatlah validasi : </w:t>
      </w:r>
    </w:p>
    <w:p w14:paraId="6360986C" w14:textId="77777777" w:rsidR="0056024E" w:rsidRDefault="00064E4F">
      <w:pPr>
        <w:numPr>
          <w:ilvl w:val="0"/>
          <w:numId w:val="42"/>
        </w:numPr>
        <w:spacing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Password harus mengandung 2 huruf, 1 angka, 2 Karakter Khusus. </w:t>
      </w:r>
    </w:p>
    <w:p w14:paraId="0BC455C2" w14:textId="77777777" w:rsidR="0056024E" w:rsidRDefault="00064E4F">
      <w:pPr>
        <w:numPr>
          <w:ilvl w:val="0"/>
          <w:numId w:val="42"/>
        </w:numPr>
        <w:spacing w:line="290" w:lineRule="atLeast"/>
        <w:ind w:right="572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Konfirmasi Password haru s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ama dengan Password baru. Jika tidak maka error, tampilan sebagai berikut :  </w:t>
      </w:r>
    </w:p>
    <w:p w14:paraId="061AA3E2" w14:textId="77777777" w:rsidR="0056024E" w:rsidRDefault="00537D05">
      <w:pPr>
        <w:spacing w:before="8"/>
        <w:ind w:left="2370" w:right="-200"/>
        <w:jc w:val="both"/>
      </w:pPr>
      <w:r>
        <w:pict w14:anchorId="707DE491">
          <v:shape id="_x0000_i1040" type="#_x0000_t75" style="width:409.95pt;height:93.65pt" o:allowincell="f">
            <v:imagedata r:id="rId26" o:title=""/>
          </v:shape>
        </w:pict>
      </w:r>
    </w:p>
    <w:p w14:paraId="470DD59D" w14:textId="77777777" w:rsidR="0056024E" w:rsidRDefault="00064E4F">
      <w:pPr>
        <w:numPr>
          <w:ilvl w:val="0"/>
          <w:numId w:val="43"/>
        </w:numPr>
        <w:spacing w:before="22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Tampilan jika berhasil Reset Password </w:t>
      </w:r>
    </w:p>
    <w:p w14:paraId="78C8D0EE" w14:textId="77777777" w:rsidR="0056024E" w:rsidRDefault="00537D05">
      <w:pPr>
        <w:spacing w:before="22"/>
        <w:ind w:left="1650" w:right="-200"/>
        <w:jc w:val="both"/>
      </w:pPr>
      <w:r>
        <w:pict w14:anchorId="28B68092">
          <v:shape id="_x0000_i1041" type="#_x0000_t75" style="width:444pt;height:93.75pt" o:allowincell="f">
            <v:imagedata r:id="rId27" o:title=""/>
          </v:shape>
        </w:pict>
      </w:r>
    </w:p>
    <w:p w14:paraId="4B04460D" w14:textId="77777777" w:rsidR="0056024E" w:rsidRDefault="00064E4F">
      <w:pPr>
        <w:spacing w:before="182" w:line="268" w:lineRule="atLeast"/>
        <w:ind w:left="1071"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 xml:space="preserve">Studi Kasus 4 : Tampilan User Pengguna </w:t>
      </w:r>
    </w:p>
    <w:p w14:paraId="7E0049D8" w14:textId="77777777" w:rsidR="0056024E" w:rsidRDefault="00064E4F">
      <w:pPr>
        <w:numPr>
          <w:ilvl w:val="0"/>
          <w:numId w:val="44"/>
        </w:numPr>
        <w:spacing w:before="1048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Buatlah program untuk menampilkan pengguna </w:t>
      </w:r>
    </w:p>
    <w:p w14:paraId="6C1DDD99" w14:textId="77777777" w:rsidR="0056024E" w:rsidRDefault="00537D05">
      <w:pPr>
        <w:spacing w:before="22"/>
        <w:ind w:left="1650" w:right="-200"/>
        <w:jc w:val="both"/>
      </w:pPr>
      <w:r>
        <w:lastRenderedPageBreak/>
        <w:pict w14:anchorId="7C6F181C">
          <v:shape id="_x0000_i1042" type="#_x0000_t75" style="width:440.4pt;height:53.05pt" o:allowincell="f">
            <v:imagedata r:id="rId28" o:title=""/>
          </v:shape>
        </w:pict>
      </w:r>
    </w:p>
    <w:p w14:paraId="50CB39C8" w14:textId="77777777" w:rsidR="0056024E" w:rsidRDefault="00064E4F">
      <w:pPr>
        <w:spacing w:before="1330" w:line="268" w:lineRule="atLeast"/>
        <w:ind w:left="1072"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 xml:space="preserve">Studi Kasus 5 : Check &amp; Aktivasi User </w:t>
      </w:r>
    </w:p>
    <w:p w14:paraId="1F748998" w14:textId="77777777" w:rsidR="0056024E" w:rsidRDefault="00064E4F">
      <w:pPr>
        <w:numPr>
          <w:ilvl w:val="0"/>
          <w:numId w:val="45"/>
        </w:numPr>
        <w:spacing w:before="16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Buatlah Inputan : </w:t>
      </w:r>
    </w:p>
    <w:p w14:paraId="54CF6130" w14:textId="77777777" w:rsidR="0056024E" w:rsidRDefault="00064E4F">
      <w:pPr>
        <w:numPr>
          <w:ilvl w:val="1"/>
          <w:numId w:val="45"/>
        </w:numPr>
        <w:spacing w:before="2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Masukan Username atau Email Anda </w:t>
      </w:r>
    </w:p>
    <w:p w14:paraId="32D04787" w14:textId="77777777" w:rsidR="0056024E" w:rsidRDefault="00064E4F">
      <w:pPr>
        <w:numPr>
          <w:ilvl w:val="0"/>
          <w:numId w:val="45"/>
        </w:numPr>
        <w:spacing w:before="13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Buatlah validasi : </w:t>
      </w:r>
    </w:p>
    <w:p w14:paraId="7B54DEC1" w14:textId="77777777" w:rsidR="0056024E" w:rsidRDefault="00064E4F">
      <w:pPr>
        <w:numPr>
          <w:ilvl w:val="0"/>
          <w:numId w:val="46"/>
        </w:numPr>
        <w:spacing w:before="22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Jika user pengguna sudah </w:t>
      </w: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>Aktif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, maka tampilkan program sebagai berikut : </w:t>
      </w:r>
    </w:p>
    <w:p w14:paraId="01F294B8" w14:textId="77777777" w:rsidR="0056024E" w:rsidRDefault="00537D05">
      <w:pPr>
        <w:spacing w:before="15"/>
        <w:ind w:left="2370" w:right="-200"/>
        <w:jc w:val="both"/>
      </w:pPr>
      <w:r>
        <w:pict w14:anchorId="4CFCD76B">
          <v:shape id="_x0000_i1043" type="#_x0000_t75" style="width:393.25pt;height:69.6pt" o:allowincell="f">
            <v:imagedata r:id="rId29" o:title=""/>
          </v:shape>
        </w:pict>
      </w:r>
    </w:p>
    <w:p w14:paraId="523FFB09" w14:textId="77777777" w:rsidR="0056024E" w:rsidRDefault="00064E4F">
      <w:pPr>
        <w:numPr>
          <w:ilvl w:val="0"/>
          <w:numId w:val="47"/>
        </w:numPr>
        <w:spacing w:before="21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Jika user pengguna </w:t>
      </w: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 xml:space="preserve">Tidak Aktif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, maka tampilkan program sebagi berikut : </w:t>
      </w:r>
    </w:p>
    <w:p w14:paraId="7B8E57D8" w14:textId="77777777" w:rsidR="0056024E" w:rsidRDefault="00537D05">
      <w:pPr>
        <w:spacing w:before="15"/>
        <w:ind w:left="2370" w:right="-200"/>
        <w:jc w:val="both"/>
      </w:pPr>
      <w:r>
        <w:pict w14:anchorId="1AE0F76B">
          <v:shape id="_x0000_i1044" type="#_x0000_t75" style="width:392.75pt;height:98.95pt" o:allowincell="f">
            <v:imagedata r:id="rId30" o:title=""/>
          </v:shape>
        </w:pict>
      </w:r>
    </w:p>
    <w:p w14:paraId="1ECCE691" w14:textId="77777777" w:rsidR="0056024E" w:rsidRDefault="00064E4F">
      <w:pPr>
        <w:numPr>
          <w:ilvl w:val="0"/>
          <w:numId w:val="48"/>
        </w:numPr>
        <w:spacing w:before="23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Jika ya maka tampil sebagai berikut : </w:t>
      </w:r>
    </w:p>
    <w:p w14:paraId="35B60E23" w14:textId="77777777" w:rsidR="0056024E" w:rsidRDefault="00537D05">
      <w:pPr>
        <w:spacing w:before="14"/>
        <w:ind w:left="2370" w:right="-200"/>
        <w:jc w:val="both"/>
      </w:pPr>
      <w:r>
        <w:pict w14:anchorId="43808BA7">
          <v:shape id="_x0000_i1045" type="#_x0000_t75" style="width:392.6pt;height:122.1pt" o:allowincell="f">
            <v:imagedata r:id="rId31" o:title=""/>
          </v:shape>
        </w:pict>
      </w:r>
    </w:p>
    <w:p w14:paraId="244916CE" w14:textId="77777777" w:rsidR="0056024E" w:rsidRDefault="00064E4F">
      <w:pPr>
        <w:numPr>
          <w:ilvl w:val="0"/>
          <w:numId w:val="49"/>
        </w:numPr>
        <w:spacing w:before="22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Jika Tidak maka, kembali ke menu utama. </w:t>
      </w:r>
    </w:p>
    <w:p w14:paraId="22FC9842" w14:textId="77777777" w:rsidR="0056024E" w:rsidRDefault="00064E4F">
      <w:pPr>
        <w:numPr>
          <w:ilvl w:val="0"/>
          <w:numId w:val="50"/>
        </w:numPr>
        <w:spacing w:before="166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Buatlah System Parking by KupadTahu diatas menjadi lebih lengkap : </w:t>
      </w:r>
    </w:p>
    <w:p w14:paraId="4F69D106" w14:textId="77777777" w:rsidR="0056024E" w:rsidRDefault="00064E4F">
      <w:pPr>
        <w:numPr>
          <w:ilvl w:val="0"/>
          <w:numId w:val="51"/>
        </w:numPr>
        <w:spacing w:before="22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Ketika Login berhasil maka buat program sebagai berikut : </w:t>
      </w:r>
    </w:p>
    <w:p w14:paraId="2984C419" w14:textId="77777777" w:rsidR="0056024E" w:rsidRDefault="00064E4F">
      <w:pPr>
        <w:spacing w:before="141"/>
        <w:ind w:left="941" w:right="-200"/>
        <w:jc w:val="both"/>
      </w:pPr>
      <w:r>
        <w:pict w14:anchorId="357A5FF5">
          <v:shape id="_x0000_i1046" type="#_x0000_t75" style="width:442pt;height:109.55pt" o:allowincell="f">
            <v:imagedata r:id="rId32" o:title=""/>
          </v:shape>
        </w:pict>
      </w:r>
    </w:p>
    <w:p w14:paraId="6563C2A7" w14:textId="77777777" w:rsidR="0056024E" w:rsidRDefault="00064E4F">
      <w:pPr>
        <w:numPr>
          <w:ilvl w:val="0"/>
          <w:numId w:val="52"/>
        </w:numPr>
        <w:spacing w:before="1049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Tambah Member : </w:t>
      </w:r>
    </w:p>
    <w:p w14:paraId="3F2F7D20" w14:textId="77777777" w:rsidR="0056024E" w:rsidRDefault="00064E4F">
      <w:pPr>
        <w:numPr>
          <w:ilvl w:val="0"/>
          <w:numId w:val="53"/>
        </w:numPr>
        <w:spacing w:before="22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Input data :  </w:t>
      </w:r>
    </w:p>
    <w:p w14:paraId="1BE00327" w14:textId="77777777" w:rsidR="0056024E" w:rsidRDefault="00064E4F">
      <w:pPr>
        <w:numPr>
          <w:ilvl w:val="1"/>
          <w:numId w:val="53"/>
        </w:numPr>
        <w:spacing w:before="22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Id Member dengan auto generate Password dengan 5 karkter (3 huruf dan 2 angka) </w:t>
      </w:r>
    </w:p>
    <w:p w14:paraId="7BE5B06D" w14:textId="77777777" w:rsidR="0056024E" w:rsidRDefault="00064E4F">
      <w:pPr>
        <w:numPr>
          <w:ilvl w:val="1"/>
          <w:numId w:val="53"/>
        </w:numPr>
        <w:spacing w:before="1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Nama member </w:t>
      </w:r>
    </w:p>
    <w:p w14:paraId="35AE4DD1" w14:textId="77777777" w:rsidR="0056024E" w:rsidRDefault="00064E4F">
      <w:pPr>
        <w:numPr>
          <w:ilvl w:val="1"/>
          <w:numId w:val="53"/>
        </w:num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noHandphone </w:t>
      </w:r>
    </w:p>
    <w:p w14:paraId="7AEC2D74" w14:textId="77777777" w:rsidR="0056024E" w:rsidRDefault="00064E4F">
      <w:pPr>
        <w:numPr>
          <w:ilvl w:val="1"/>
          <w:numId w:val="53"/>
        </w:numPr>
        <w:spacing w:before="1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noKendaraan </w:t>
      </w:r>
    </w:p>
    <w:p w14:paraId="5198B5DF" w14:textId="77777777" w:rsidR="0056024E" w:rsidRDefault="00064E4F">
      <w:pPr>
        <w:numPr>
          <w:ilvl w:val="1"/>
          <w:numId w:val="53"/>
        </w:num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Jenis Kendaraan </w:t>
      </w:r>
    </w:p>
    <w:p w14:paraId="6A861A3B" w14:textId="77777777" w:rsidR="0056024E" w:rsidRDefault="00064E4F">
      <w:pPr>
        <w:numPr>
          <w:ilvl w:val="1"/>
          <w:numId w:val="53"/>
        </w:numPr>
        <w:spacing w:before="1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Periode Awal member </w:t>
      </w:r>
    </w:p>
    <w:p w14:paraId="35A92AB1" w14:textId="77777777" w:rsidR="0056024E" w:rsidRDefault="00064E4F">
      <w:pPr>
        <w:numPr>
          <w:ilvl w:val="1"/>
          <w:numId w:val="53"/>
        </w:num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Periode Berakhir member </w:t>
      </w:r>
    </w:p>
    <w:p w14:paraId="35D7994D" w14:textId="77777777" w:rsidR="0056024E" w:rsidRDefault="00064E4F">
      <w:pPr>
        <w:numPr>
          <w:ilvl w:val="1"/>
          <w:numId w:val="53"/>
        </w:numPr>
        <w:spacing w:before="1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Status Member, secara default </w:t>
      </w: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>Tidak Aktif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</w:p>
    <w:p w14:paraId="2B20E003" w14:textId="77777777" w:rsidR="0056024E" w:rsidRDefault="00064E4F">
      <w:pPr>
        <w:numPr>
          <w:ilvl w:val="0"/>
          <w:numId w:val="53"/>
        </w:numPr>
        <w:spacing w:before="612" w:after="22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Validasi Data : </w:t>
      </w:r>
    </w:p>
    <w:p w14:paraId="273EA00B" w14:textId="77777777" w:rsidR="0056024E" w:rsidRDefault="00064E4F">
      <w:pPr>
        <w:numPr>
          <w:ilvl w:val="0"/>
          <w:numId w:val="54"/>
        </w:num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Nama Member ti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dak Boleh sama dengan nama member yang sudah terdaftar </w:t>
      </w:r>
    </w:p>
    <w:p w14:paraId="288E8E61" w14:textId="77777777" w:rsidR="0056024E" w:rsidRDefault="00064E4F">
      <w:pPr>
        <w:numPr>
          <w:ilvl w:val="0"/>
          <w:numId w:val="54"/>
        </w:num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Nomer kendaraan tidak boleh sama dengan nomer kendaraan yang sudah terdaftar </w:t>
      </w:r>
    </w:p>
    <w:p w14:paraId="7FF8E48B" w14:textId="77777777" w:rsidR="0056024E" w:rsidRDefault="00064E4F">
      <w:pPr>
        <w:numPr>
          <w:ilvl w:val="0"/>
          <w:numId w:val="54"/>
        </w:numPr>
        <w:spacing w:line="290" w:lineRule="atLeast"/>
        <w:ind w:right="1188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1 member hanya boleh memeliki 2 jenis kendaraan yaitu mobil 1 dan motor 1, tidak diperbolehkan jenis kendaraan yang sama </w:t>
      </w:r>
    </w:p>
    <w:p w14:paraId="0A64A960" w14:textId="77777777" w:rsidR="0056024E" w:rsidRDefault="00064E4F">
      <w:pPr>
        <w:numPr>
          <w:ilvl w:val="0"/>
          <w:numId w:val="54"/>
        </w:numPr>
        <w:spacing w:before="21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Periode awal member diperoleh dari tanggal dan waktu realtime </w:t>
      </w:r>
    </w:p>
    <w:p w14:paraId="52C28B89" w14:textId="77777777" w:rsidR="0056024E" w:rsidRDefault="00064E4F">
      <w:pPr>
        <w:numPr>
          <w:ilvl w:val="0"/>
          <w:numId w:val="54"/>
        </w:num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Periode akhir member diperoleh dari tangaal dan waktu periode awal ditambah 1 hari </w:t>
      </w:r>
    </w:p>
    <w:p w14:paraId="0C6FE170" w14:textId="77777777" w:rsidR="0056024E" w:rsidRDefault="00064E4F">
      <w:pPr>
        <w:numPr>
          <w:ilvl w:val="0"/>
          <w:numId w:val="55"/>
        </w:numPr>
        <w:spacing w:before="1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Tampil Member : </w:t>
      </w:r>
    </w:p>
    <w:p w14:paraId="3B2830EC" w14:textId="77777777" w:rsidR="0056024E" w:rsidRDefault="00064E4F">
      <w:pPr>
        <w:spacing w:before="22" w:line="268" w:lineRule="atLeast"/>
        <w:ind w:left="1300"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Tampilkan data mamber : </w:t>
      </w:r>
    </w:p>
    <w:p w14:paraId="0FE9A029" w14:textId="77777777" w:rsidR="0056024E" w:rsidRDefault="00064E4F">
      <w:pPr>
        <w:spacing w:line="290" w:lineRule="atLeast"/>
        <w:ind w:left="1300" w:right="33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Id mamber, nama mamber, no handphone, no kendaraan, jenis kendaraan, periode awal, dan periode berakhir. </w:t>
      </w:r>
    </w:p>
    <w:p w14:paraId="10B1F0E1" w14:textId="77777777" w:rsidR="0056024E" w:rsidRDefault="00064E4F">
      <w:pPr>
        <w:numPr>
          <w:ilvl w:val="0"/>
          <w:numId w:val="56"/>
        </w:numPr>
        <w:spacing w:before="8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Update Member </w:t>
      </w:r>
    </w:p>
    <w:p w14:paraId="1572B31E" w14:textId="77777777" w:rsidR="0056024E" w:rsidRDefault="00064E4F">
      <w:pPr>
        <w:numPr>
          <w:ilvl w:val="0"/>
          <w:numId w:val="57"/>
        </w:numPr>
        <w:spacing w:before="22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Input data : </w:t>
      </w:r>
    </w:p>
    <w:p w14:paraId="6C4E5565" w14:textId="77777777" w:rsidR="0056024E" w:rsidRDefault="00064E4F">
      <w:pPr>
        <w:numPr>
          <w:ilvl w:val="1"/>
          <w:numId w:val="57"/>
        </w:numPr>
        <w:spacing w:before="22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Masukan ID Mamber </w:t>
      </w:r>
    </w:p>
    <w:p w14:paraId="142EF92F" w14:textId="77777777" w:rsidR="0056024E" w:rsidRDefault="00064E4F">
      <w:pPr>
        <w:numPr>
          <w:ilvl w:val="1"/>
          <w:numId w:val="57"/>
        </w:num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Masukan Tanggal Periode Awal Member </w:t>
      </w:r>
    </w:p>
    <w:p w14:paraId="691A2C5B" w14:textId="77777777" w:rsidR="0056024E" w:rsidRDefault="00064E4F">
      <w:pPr>
        <w:numPr>
          <w:ilvl w:val="0"/>
          <w:numId w:val="57"/>
        </w:numPr>
        <w:spacing w:before="13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Update data : </w:t>
      </w:r>
    </w:p>
    <w:p w14:paraId="2C248650" w14:textId="77777777" w:rsidR="0056024E" w:rsidRDefault="00064E4F">
      <w:pPr>
        <w:numPr>
          <w:ilvl w:val="0"/>
          <w:numId w:val="58"/>
        </w:numPr>
        <w:spacing w:before="2" w:line="289" w:lineRule="atLeast"/>
        <w:ind w:right="6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Tanggal Periode Awal Member  sesuai dengan tanggal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yang diinput dan Tanggal Periode Berakhir Member ditambah 1 hari dari tanggal awal member yang diupdate </w:t>
      </w:r>
    </w:p>
    <w:p w14:paraId="10416A15" w14:textId="77777777" w:rsidR="0056024E" w:rsidRDefault="00064E4F">
      <w:pPr>
        <w:numPr>
          <w:ilvl w:val="0"/>
          <w:numId w:val="58"/>
        </w:numPr>
        <w:spacing w:before="22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Status Member </w:t>
      </w: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 xml:space="preserve">Aktif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&amp; </w:t>
      </w: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>Tidak Aktif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</w:p>
    <w:p w14:paraId="388F51E4" w14:textId="77777777" w:rsidR="0056024E" w:rsidRDefault="00064E4F">
      <w:pPr>
        <w:numPr>
          <w:ilvl w:val="0"/>
          <w:numId w:val="59"/>
        </w:numPr>
        <w:spacing w:before="1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Hapus Member </w:t>
      </w:r>
    </w:p>
    <w:p w14:paraId="6D455C63" w14:textId="77777777" w:rsidR="0056024E" w:rsidRDefault="00064E4F">
      <w:pPr>
        <w:numPr>
          <w:ilvl w:val="0"/>
          <w:numId w:val="60"/>
        </w:numPr>
        <w:spacing w:before="22" w:after="22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Input Data : </w:t>
      </w:r>
    </w:p>
    <w:p w14:paraId="18F62386" w14:textId="77777777" w:rsidR="0056024E" w:rsidRDefault="00064E4F">
      <w:pPr>
        <w:numPr>
          <w:ilvl w:val="0"/>
          <w:numId w:val="61"/>
        </w:numPr>
        <w:spacing w:before="1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Masukan ID Mamber </w:t>
      </w:r>
    </w:p>
    <w:p w14:paraId="35BD9257" w14:textId="77777777" w:rsidR="0056024E" w:rsidRDefault="00064E4F">
      <w:pPr>
        <w:numPr>
          <w:ilvl w:val="0"/>
          <w:numId w:val="61"/>
        </w:numPr>
        <w:spacing w:before="1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Maka Data member terhapus. </w:t>
      </w:r>
    </w:p>
    <w:p w14:paraId="44A3D219" w14:textId="77777777" w:rsidR="0056024E" w:rsidRDefault="00064E4F">
      <w:pPr>
        <w:numPr>
          <w:ilvl w:val="0"/>
          <w:numId w:val="62"/>
        </w:num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System Parking </w:t>
      </w:r>
    </w:p>
    <w:p w14:paraId="5BBFCF4A" w14:textId="77777777" w:rsidR="0056024E" w:rsidRDefault="00064E4F">
      <w:pPr>
        <w:numPr>
          <w:ilvl w:val="0"/>
          <w:numId w:val="63"/>
        </w:numPr>
        <w:spacing w:before="20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Input Data : </w:t>
      </w:r>
    </w:p>
    <w:p w14:paraId="68802B4A" w14:textId="77777777" w:rsidR="0056024E" w:rsidRDefault="00064E4F">
      <w:pPr>
        <w:numPr>
          <w:ilvl w:val="1"/>
          <w:numId w:val="63"/>
        </w:numPr>
        <w:spacing w:before="2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Masukan Nomor Kendaraan </w:t>
      </w:r>
    </w:p>
    <w:p w14:paraId="180994D2" w14:textId="77777777" w:rsidR="0056024E" w:rsidRDefault="00064E4F">
      <w:pPr>
        <w:numPr>
          <w:ilvl w:val="1"/>
          <w:numId w:val="63"/>
        </w:numPr>
        <w:spacing w:before="1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Pilih Jenis Kendaraan : Mobil / Motor </w:t>
      </w:r>
    </w:p>
    <w:p w14:paraId="429EF516" w14:textId="77777777" w:rsidR="0056024E" w:rsidRDefault="00064E4F">
      <w:pPr>
        <w:numPr>
          <w:ilvl w:val="1"/>
          <w:numId w:val="63"/>
        </w:num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Masukan Tanggal &amp; Jam Keluar Kendaraan </w:t>
      </w:r>
    </w:p>
    <w:p w14:paraId="672D1AB1" w14:textId="77777777" w:rsidR="0056024E" w:rsidRDefault="00064E4F">
      <w:pPr>
        <w:numPr>
          <w:ilvl w:val="0"/>
          <w:numId w:val="63"/>
        </w:numPr>
        <w:spacing w:before="13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Output : </w:t>
      </w:r>
    </w:p>
    <w:p w14:paraId="4865E000" w14:textId="77777777" w:rsidR="0056024E" w:rsidRDefault="00537D05">
      <w:pPr>
        <w:spacing w:before="1060" w:after="22"/>
        <w:ind w:left="1650" w:right="-200"/>
        <w:jc w:val="both"/>
      </w:pPr>
      <w:r>
        <w:lastRenderedPageBreak/>
        <w:pict w14:anchorId="32C00F20">
          <v:shape id="_x0000_i1047" type="#_x0000_t75" style="width:355.5pt;height:195.45pt" o:allowincell="f">
            <v:imagedata r:id="rId33" o:title=""/>
          </v:shape>
        </w:pict>
      </w:r>
    </w:p>
    <w:p w14:paraId="074F48D4" w14:textId="77777777" w:rsidR="0056024E" w:rsidRDefault="00064E4F">
      <w:pPr>
        <w:numPr>
          <w:ilvl w:val="0"/>
          <w:numId w:val="64"/>
        </w:num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Nota dibuat secara auto generate 5 karakte (3 huruf 2 angka) </w:t>
      </w:r>
    </w:p>
    <w:p w14:paraId="07A9A4EA" w14:textId="77777777" w:rsidR="0056024E" w:rsidRDefault="00064E4F">
      <w:pPr>
        <w:numPr>
          <w:ilvl w:val="0"/>
          <w:numId w:val="64"/>
        </w:num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Nama Petugas , diperoleh dari data user login </w:t>
      </w:r>
    </w:p>
    <w:p w14:paraId="12286BD1" w14:textId="77777777" w:rsidR="0056024E" w:rsidRDefault="00064E4F">
      <w:pPr>
        <w:numPr>
          <w:ilvl w:val="0"/>
          <w:numId w:val="64"/>
        </w:numPr>
        <w:spacing w:before="1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Nomor kendaraan diperoleh dari data Nomor Kendaraan </w:t>
      </w:r>
    </w:p>
    <w:p w14:paraId="33BCFD5B" w14:textId="77777777" w:rsidR="0056024E" w:rsidRDefault="00064E4F">
      <w:pPr>
        <w:numPr>
          <w:ilvl w:val="0"/>
          <w:numId w:val="64"/>
        </w:num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Jenis Kendaraan diperoleh dari data jenis kendaraan </w:t>
      </w:r>
    </w:p>
    <w:p w14:paraId="74504A05" w14:textId="77777777" w:rsidR="0056024E" w:rsidRDefault="00064E4F">
      <w:pPr>
        <w:numPr>
          <w:ilvl w:val="0"/>
          <w:numId w:val="64"/>
        </w:numPr>
        <w:spacing w:before="612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Jenis mamber : </w:t>
      </w:r>
    </w:p>
    <w:p w14:paraId="4734AA56" w14:textId="77777777" w:rsidR="0056024E" w:rsidRDefault="00064E4F">
      <w:pPr>
        <w:numPr>
          <w:ilvl w:val="1"/>
          <w:numId w:val="64"/>
        </w:numPr>
        <w:spacing w:line="289" w:lineRule="atLeast"/>
        <w:ind w:right="329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Jika Nomor Kendaraan terdaftar member maka jenis member </w:t>
      </w: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 xml:space="preserve">Mamber </w:t>
      </w:r>
      <w:r>
        <w:rPr>
          <w:rFonts w:ascii="Calibri" w:eastAsia="Calibri" w:hAnsi="Calibri" w:cs="Calibri"/>
          <w:color w:val="000000"/>
          <w:sz w:val="22"/>
          <w:szCs w:val="22"/>
        </w:rPr>
        <w:t>dan memperoleh penguraan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biaya parkir sebesar 2000 untuk jenis kendaraan </w:t>
      </w: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 xml:space="preserve">Motor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Ataupun </w:t>
      </w: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>Mobil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</w:p>
    <w:p w14:paraId="4A777D48" w14:textId="77777777" w:rsidR="0056024E" w:rsidRDefault="00064E4F">
      <w:pPr>
        <w:numPr>
          <w:ilvl w:val="1"/>
          <w:numId w:val="64"/>
        </w:numPr>
        <w:spacing w:before="1" w:line="289" w:lineRule="atLeast"/>
        <w:ind w:right="117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Jika Nomor Kendaraan tidak terdaftar member maka jenis member </w:t>
      </w:r>
      <w:r>
        <w:rPr>
          <w:rFonts w:ascii="Calibri" w:eastAsia="Calibri" w:hAnsi="Calibri" w:cs="Calibri"/>
          <w:b/>
          <w:bCs/>
          <w:i/>
          <w:iCs/>
          <w:color w:val="000000"/>
          <w:sz w:val="22"/>
          <w:szCs w:val="22"/>
        </w:rPr>
        <w:t xml:space="preserve">Non Mamber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dan tidak memperoleh pengurangan biaya parkir </w:t>
      </w:r>
    </w:p>
    <w:p w14:paraId="650E1D67" w14:textId="77777777" w:rsidR="0056024E" w:rsidRDefault="00064E4F">
      <w:pPr>
        <w:numPr>
          <w:ilvl w:val="0"/>
          <w:numId w:val="64"/>
        </w:numPr>
        <w:spacing w:before="22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Lama Parking dengan format /jam dan /menit seperti tampilan diatas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</w:p>
    <w:p w14:paraId="698AE7FC" w14:textId="77777777" w:rsidR="0056024E" w:rsidRDefault="00064E4F">
      <w:pPr>
        <w:numPr>
          <w:ilvl w:val="0"/>
          <w:numId w:val="64"/>
        </w:numPr>
        <w:spacing w:before="1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Tarif Mobil : Rp. 6. 000 dan Tarif Motor : Rp. 3.000 </w:t>
      </w:r>
    </w:p>
    <w:p w14:paraId="10F29A26" w14:textId="77777777" w:rsidR="0056024E" w:rsidRDefault="00064E4F">
      <w:pPr>
        <w:numPr>
          <w:ilvl w:val="0"/>
          <w:numId w:val="64"/>
        </w:num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Total Tarif Parking : Jam keluar – jam masuk * tarif mobil. </w:t>
      </w:r>
    </w:p>
    <w:p w14:paraId="461050FD" w14:textId="77777777" w:rsidR="0056024E" w:rsidRDefault="00064E4F">
      <w:pPr>
        <w:numPr>
          <w:ilvl w:val="0"/>
          <w:numId w:val="64"/>
        </w:numPr>
        <w:spacing w:before="1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Kembalian Parkir : Uang Bayar – total tarif parking </w:t>
      </w:r>
    </w:p>
    <w:p w14:paraId="7AFFC1B0" w14:textId="77777777" w:rsidR="0056024E" w:rsidRDefault="00064E4F">
      <w:pPr>
        <w:numPr>
          <w:ilvl w:val="0"/>
          <w:numId w:val="65"/>
        </w:num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Report Parking : </w:t>
      </w:r>
    </w:p>
    <w:p w14:paraId="40B67D97" w14:textId="77777777" w:rsidR="0056024E" w:rsidRDefault="00064E4F">
      <w:pPr>
        <w:numPr>
          <w:ilvl w:val="0"/>
          <w:numId w:val="66"/>
        </w:numPr>
        <w:spacing w:before="20" w:after="2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Tampilan data Parking : </w:t>
      </w:r>
    </w:p>
    <w:p w14:paraId="33FCDF0D" w14:textId="77777777" w:rsidR="0056024E" w:rsidRDefault="00064E4F">
      <w:pPr>
        <w:numPr>
          <w:ilvl w:val="0"/>
          <w:numId w:val="67"/>
        </w:numPr>
        <w:spacing w:before="1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Nota </w:t>
      </w:r>
    </w:p>
    <w:p w14:paraId="0705BD5C" w14:textId="77777777" w:rsidR="0056024E" w:rsidRDefault="00064E4F">
      <w:pPr>
        <w:numPr>
          <w:ilvl w:val="0"/>
          <w:numId w:val="67"/>
        </w:numPr>
        <w:spacing w:before="1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Nama Petugas </w:t>
      </w:r>
    </w:p>
    <w:p w14:paraId="023E186A" w14:textId="77777777" w:rsidR="0056024E" w:rsidRDefault="00064E4F">
      <w:pPr>
        <w:numPr>
          <w:ilvl w:val="0"/>
          <w:numId w:val="67"/>
        </w:num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Nomor Kendaraan </w:t>
      </w:r>
    </w:p>
    <w:p w14:paraId="233B5182" w14:textId="77777777" w:rsidR="0056024E" w:rsidRDefault="00064E4F">
      <w:pPr>
        <w:numPr>
          <w:ilvl w:val="0"/>
          <w:numId w:val="67"/>
        </w:numPr>
        <w:spacing w:before="1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Jenis Kendaraan </w:t>
      </w:r>
    </w:p>
    <w:p w14:paraId="35B2A825" w14:textId="77777777" w:rsidR="0056024E" w:rsidRDefault="00064E4F">
      <w:pPr>
        <w:numPr>
          <w:ilvl w:val="0"/>
          <w:numId w:val="67"/>
        </w:num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Tanggal Masuk </w:t>
      </w:r>
    </w:p>
    <w:p w14:paraId="21E95B99" w14:textId="77777777" w:rsidR="0056024E" w:rsidRDefault="00064E4F">
      <w:pPr>
        <w:numPr>
          <w:ilvl w:val="0"/>
          <w:numId w:val="67"/>
        </w:numPr>
        <w:spacing w:before="1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Jam Masuk </w:t>
      </w:r>
    </w:p>
    <w:p w14:paraId="106BD35A" w14:textId="77777777" w:rsidR="0056024E" w:rsidRDefault="00064E4F">
      <w:pPr>
        <w:numPr>
          <w:ilvl w:val="0"/>
          <w:numId w:val="67"/>
        </w:num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Tanggal Keluar </w:t>
      </w:r>
    </w:p>
    <w:p w14:paraId="1397E436" w14:textId="77777777" w:rsidR="0056024E" w:rsidRDefault="00064E4F">
      <w:pPr>
        <w:numPr>
          <w:ilvl w:val="0"/>
          <w:numId w:val="67"/>
        </w:numPr>
        <w:spacing w:before="1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Jam Keluar </w:t>
      </w:r>
    </w:p>
    <w:p w14:paraId="451AAE27" w14:textId="77777777" w:rsidR="0056024E" w:rsidRDefault="00064E4F">
      <w:pPr>
        <w:numPr>
          <w:ilvl w:val="0"/>
          <w:numId w:val="67"/>
        </w:num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Jenis Member </w:t>
      </w:r>
    </w:p>
    <w:p w14:paraId="2B97F366" w14:textId="181655EB" w:rsidR="0056024E" w:rsidRPr="00537D05" w:rsidRDefault="00064E4F">
      <w:pPr>
        <w:numPr>
          <w:ilvl w:val="0"/>
          <w:numId w:val="67"/>
        </w:numPr>
        <w:spacing w:before="1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Total Tarif Mobil </w:t>
      </w:r>
    </w:p>
    <w:p w14:paraId="2BEACA34" w14:textId="1E94AA73" w:rsidR="00537D05" w:rsidRDefault="00537D05" w:rsidP="00537D05">
      <w:pPr>
        <w:spacing w:before="14" w:line="268" w:lineRule="atLeast"/>
        <w:ind w:right="-200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14:paraId="485BBB85" w14:textId="0235AA92" w:rsidR="00537D05" w:rsidRDefault="00537D05" w:rsidP="00537D05">
      <w:pPr>
        <w:spacing w:before="14" w:line="268" w:lineRule="atLeast"/>
        <w:ind w:right="-200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14:paraId="5FDD60EE" w14:textId="4ADC65A7" w:rsidR="00537D05" w:rsidRDefault="00537D05" w:rsidP="00537D05">
      <w:pPr>
        <w:spacing w:before="14" w:line="268" w:lineRule="atLeast"/>
        <w:ind w:right="-200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14:paraId="04348453" w14:textId="6DC510A8" w:rsidR="00537D05" w:rsidRDefault="00537D05" w:rsidP="00537D05">
      <w:pPr>
        <w:spacing w:before="14" w:line="268" w:lineRule="atLeast"/>
        <w:ind w:right="-200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14:paraId="3C1CF930" w14:textId="3E907F87" w:rsidR="00537D05" w:rsidRDefault="00537D05" w:rsidP="00537D05">
      <w:pPr>
        <w:spacing w:before="14" w:line="268" w:lineRule="atLeast"/>
        <w:ind w:right="-200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14:paraId="487936C2" w14:textId="6D368CB6" w:rsidR="00537D05" w:rsidRDefault="00537D05" w:rsidP="00537D05">
      <w:pPr>
        <w:spacing w:before="14" w:line="268" w:lineRule="atLeast"/>
        <w:ind w:right="-200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14:paraId="60C112F5" w14:textId="6A01301F" w:rsidR="00537D05" w:rsidRDefault="00537D05" w:rsidP="00537D05">
      <w:pPr>
        <w:spacing w:before="14" w:line="268" w:lineRule="atLeast"/>
        <w:ind w:right="-200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14:paraId="4A9FFD69" w14:textId="76C9916A" w:rsidR="00537D05" w:rsidRDefault="00537D05" w:rsidP="00537D05">
      <w:pPr>
        <w:spacing w:before="14" w:line="268" w:lineRule="atLeast"/>
        <w:ind w:right="-200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14:paraId="2DDC7B68" w14:textId="7E770DD5" w:rsidR="00537D05" w:rsidRDefault="00537D05" w:rsidP="00537D05">
      <w:pPr>
        <w:spacing w:before="14" w:line="268" w:lineRule="atLeast"/>
        <w:ind w:right="-200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14:paraId="385AA867" w14:textId="08FB535C" w:rsidR="00537D05" w:rsidRDefault="00537D05" w:rsidP="00537D05">
      <w:pPr>
        <w:spacing w:before="14" w:line="268" w:lineRule="atLeast"/>
        <w:ind w:right="-200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14:paraId="2CB99F07" w14:textId="6816A8A1" w:rsidR="00537D05" w:rsidRDefault="00537D05" w:rsidP="00537D05">
      <w:pPr>
        <w:spacing w:before="14" w:line="268" w:lineRule="atLeast"/>
        <w:ind w:right="-200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14:paraId="48502791" w14:textId="460AC1EA" w:rsidR="00537D05" w:rsidRDefault="00537D05" w:rsidP="00537D05">
      <w:pPr>
        <w:spacing w:before="14" w:line="268" w:lineRule="atLeast"/>
        <w:ind w:right="-200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14:paraId="25BDF87D" w14:textId="03F29C05" w:rsidR="00537D05" w:rsidRDefault="00537D05" w:rsidP="00537D05">
      <w:pPr>
        <w:spacing w:before="14" w:line="268" w:lineRule="atLeast"/>
        <w:ind w:right="-200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14:paraId="0D581FAC" w14:textId="08C3B146" w:rsidR="00537D05" w:rsidRDefault="00537D05" w:rsidP="00537D05">
      <w:pPr>
        <w:spacing w:before="14" w:line="268" w:lineRule="atLeast"/>
        <w:ind w:right="-200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14:paraId="56748F36" w14:textId="50A70114" w:rsidR="00537D05" w:rsidRDefault="00537D05" w:rsidP="00537D05">
      <w:pPr>
        <w:spacing w:before="14" w:line="268" w:lineRule="atLeast"/>
        <w:ind w:right="-200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14:paraId="31E13CC6" w14:textId="28E54FF9" w:rsidR="00537D05" w:rsidRDefault="00537D05" w:rsidP="00537D05">
      <w:pPr>
        <w:spacing w:before="14" w:line="268" w:lineRule="atLeast"/>
        <w:ind w:right="-200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14:paraId="0039C759" w14:textId="43A1442C" w:rsidR="00537D05" w:rsidRDefault="00537D05" w:rsidP="00537D05">
      <w:pPr>
        <w:spacing w:before="14" w:line="268" w:lineRule="atLeast"/>
        <w:ind w:right="-200"/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14:paraId="2BE8640D" w14:textId="6AECEB67" w:rsidR="00537D05" w:rsidRDefault="00537D0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bookmarkStart w:id="0" w:name="_Hlk156503051"/>
      <w:r>
        <w:rPr>
          <w:rFonts w:ascii="Calibri" w:eastAsia="Calibri" w:hAnsi="Calibri" w:cs="Calibri"/>
          <w:color w:val="000000"/>
          <w:sz w:val="22"/>
          <w:szCs w:val="22"/>
        </w:rPr>
        <w:t xml:space="preserve">Nama </w:t>
      </w:r>
      <w:r w:rsidR="00845805">
        <w:rPr>
          <w:rFonts w:ascii="Calibri" w:eastAsia="Calibri" w:hAnsi="Calibri" w:cs="Calibri"/>
          <w:color w:val="000000"/>
          <w:sz w:val="22"/>
          <w:szCs w:val="22"/>
        </w:rPr>
        <w:tab/>
      </w:r>
      <w:r w:rsidR="00845805">
        <w:rPr>
          <w:rFonts w:ascii="Calibri" w:eastAsia="Calibri" w:hAnsi="Calibri" w:cs="Calibri"/>
          <w:color w:val="000000"/>
          <w:sz w:val="22"/>
          <w:szCs w:val="22"/>
        </w:rPr>
        <w:tab/>
      </w:r>
      <w:r>
        <w:rPr>
          <w:rFonts w:ascii="Calibri" w:eastAsia="Calibri" w:hAnsi="Calibri" w:cs="Calibri"/>
          <w:color w:val="000000"/>
          <w:sz w:val="22"/>
          <w:szCs w:val="22"/>
        </w:rPr>
        <w:t>: Stevanus Andika Galih Setiawan</w:t>
      </w:r>
    </w:p>
    <w:p w14:paraId="0D530C56" w14:textId="3A0DE655" w:rsidR="00537D05" w:rsidRDefault="00537D0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NIM    </w:t>
      </w:r>
      <w:r w:rsidR="00845805">
        <w:rPr>
          <w:rFonts w:ascii="Calibri" w:eastAsia="Calibri" w:hAnsi="Calibri" w:cs="Calibri"/>
          <w:color w:val="000000"/>
          <w:sz w:val="22"/>
          <w:szCs w:val="22"/>
        </w:rPr>
        <w:tab/>
      </w:r>
      <w:r w:rsidR="00845805">
        <w:rPr>
          <w:rFonts w:ascii="Calibri" w:eastAsia="Calibri" w:hAnsi="Calibri" w:cs="Calibri"/>
          <w:color w:val="000000"/>
          <w:sz w:val="22"/>
          <w:szCs w:val="22"/>
        </w:rPr>
        <w:tab/>
      </w:r>
      <w:r>
        <w:rPr>
          <w:rFonts w:ascii="Calibri" w:eastAsia="Calibri" w:hAnsi="Calibri" w:cs="Calibri"/>
          <w:color w:val="000000"/>
          <w:sz w:val="22"/>
          <w:szCs w:val="22"/>
        </w:rPr>
        <w:t>: 202303110008</w:t>
      </w:r>
    </w:p>
    <w:p w14:paraId="460CE8E7" w14:textId="2E86FA03" w:rsidR="00537D05" w:rsidRDefault="00537D0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Prodi   </w:t>
      </w:r>
      <w:r w:rsidR="00845805">
        <w:rPr>
          <w:rFonts w:ascii="Calibri" w:eastAsia="Calibri" w:hAnsi="Calibri" w:cs="Calibri"/>
          <w:sz w:val="22"/>
          <w:szCs w:val="22"/>
        </w:rPr>
        <w:tab/>
      </w:r>
      <w:r w:rsidR="00845805"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>: Rekayasa Perangkat Lunak (RPL)</w:t>
      </w:r>
    </w:p>
    <w:p w14:paraId="784FBF74" w14:textId="60A7A363" w:rsidR="00537D05" w:rsidRDefault="00537D0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Mata Kuliah</w:t>
      </w:r>
      <w:r w:rsidR="00845805">
        <w:rPr>
          <w:rFonts w:ascii="Calibri" w:eastAsia="Calibri" w:hAnsi="Calibri" w:cs="Calibri"/>
          <w:sz w:val="22"/>
          <w:szCs w:val="22"/>
        </w:rPr>
        <w:t xml:space="preserve">     </w:t>
      </w:r>
      <w:proofErr w:type="gramStart"/>
      <w:r w:rsidR="00845805"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 :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Dasar Pemrograman</w:t>
      </w:r>
    </w:p>
    <w:p w14:paraId="2670C7AB" w14:textId="2C692ADC" w:rsidR="00537D05" w:rsidRDefault="00537D0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Semester      </w:t>
      </w:r>
      <w:r w:rsidR="00845805"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>: 1 (satu)</w:t>
      </w:r>
    </w:p>
    <w:p w14:paraId="7AFEDCF2" w14:textId="1E58094F" w:rsidR="00537D05" w:rsidRDefault="00537D0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Tanggal         </w:t>
      </w:r>
      <w:r w:rsidR="00845805"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 xml:space="preserve">: </w:t>
      </w:r>
      <w:proofErr w:type="gramStart"/>
      <w:r>
        <w:rPr>
          <w:rFonts w:ascii="Calibri" w:eastAsia="Calibri" w:hAnsi="Calibri" w:cs="Calibri"/>
          <w:sz w:val="22"/>
          <w:szCs w:val="22"/>
        </w:rPr>
        <w:t>20  Januari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202</w:t>
      </w:r>
      <w:bookmarkEnd w:id="0"/>
      <w:r>
        <w:rPr>
          <w:rFonts w:ascii="Calibri" w:eastAsia="Calibri" w:hAnsi="Calibri" w:cs="Calibri"/>
          <w:sz w:val="22"/>
          <w:szCs w:val="22"/>
        </w:rPr>
        <w:t>4</w:t>
      </w:r>
    </w:p>
    <w:p w14:paraId="3269EC19" w14:textId="253CAF8E" w:rsidR="00845805" w:rsidRDefault="0084580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4278F43" w14:textId="1CAFCB6B" w:rsidR="00845805" w:rsidRDefault="0084580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4976C43" w14:textId="13D0F04A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libri" w:eastAsia="Calibri" w:hAnsi="Calibri" w:cs="Calibri"/>
          <w:sz w:val="22"/>
          <w:szCs w:val="22"/>
        </w:rPr>
        <w:t>1.</w:t>
      </w:r>
      <w:r w:rsidRPr="00845805">
        <w:rPr>
          <w:rFonts w:ascii="Cascadia Mono" w:hAnsi="Cascadia Mono" w:cs="Cascadia Mono"/>
          <w:color w:val="0000FF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System;</w:t>
      </w:r>
    </w:p>
    <w:p w14:paraId="102114CB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0276A0A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ID"/>
        </w:rPr>
        <w:t>HitungBelanjaan</w:t>
      </w:r>
    </w:p>
    <w:p w14:paraId="631BE79C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</w:t>
      </w:r>
    </w:p>
    <w:p w14:paraId="40912DAE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</w:t>
      </w:r>
    </w:p>
    <w:p w14:paraId="1C92362B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{</w:t>
      </w:r>
    </w:p>
    <w:p w14:paraId="3034CDD0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"****************************************************"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74C87542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"|     UAS Dasar Pemrograman                         |"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494756DE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"****************************************************\n"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50DC6015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"Nama Saya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Stevanus Andika Galih Setiawan"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315EF2E0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"NIM    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202303110008"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22984EC6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"Prodi  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Rekayasa Perangkat Lunak"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4812BBC6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"Semester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Semester Satu(1) - Ganjil"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11BA7D77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"Kelas  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RK231"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3A6BEC3D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"Tanggal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20 Januari 2024         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5952A7DE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"****************************************************\n"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52FEC2F8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"Harga 1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kilogram  telur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   :   Rp. 28.000         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128A7D56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"Harga 1 kilogram gula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merah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 Rp.12.000         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65F70C87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"Harga 1 kilogram tepung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terigu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 Rp. 8.000         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51A89166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"****************************************************\n"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4ADEE7A5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4698CDD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Input berat dan harga barang</w:t>
      </w:r>
    </w:p>
    <w:p w14:paraId="404DF804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"Berat Telur (kg):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0A30835A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beratTelur = Convert.ToDouble(Console.ReadLine());</w:t>
      </w:r>
    </w:p>
    <w:p w14:paraId="022BDBA1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7957159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"Berat Gula Merah (kg):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6B2A5692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beratGulaMerah = Convert.ToDouble(Console.ReadLine());</w:t>
      </w:r>
    </w:p>
    <w:p w14:paraId="52481DD1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33ACC1A7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"Berat Tepung Terigu (kg):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058DFEA3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beratTepungTerigu = Convert.ToDouble(Console.ReadLine());</w:t>
      </w:r>
    </w:p>
    <w:p w14:paraId="336E53F6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2A97C64E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"Harga Telur (/kg):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1B9F722F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hargaTelur = Convert.ToDouble(Console.ReadLine());</w:t>
      </w:r>
    </w:p>
    <w:p w14:paraId="4EEC325D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565509F4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"Harga Gula Merah (/kg):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176BAC43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hargaGulaMerah = Convert.ToDouble(Console.ReadLine());</w:t>
      </w:r>
    </w:p>
    <w:p w14:paraId="18BC38EB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07E05A27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"Harga Tepung Terigu (/kg):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44EF4849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hargaTepungTerigu = Convert.ToDouble(Console.ReadLine());</w:t>
      </w:r>
    </w:p>
    <w:p w14:paraId="2AB4E240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85880E5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Input biaya transportasi</w:t>
      </w:r>
    </w:p>
    <w:p w14:paraId="7655D49D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"Biaya Transportasi (sekali naik angkot):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55CA7BF3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biayaTransportasi = Convert.ToDouble(Console.ReadLine());</w:t>
      </w:r>
    </w:p>
    <w:p w14:paraId="54020F4A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E1166F1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Input uang yang dimiliki Wanwans</w:t>
      </w:r>
    </w:p>
    <w:p w14:paraId="2CA71C52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"Uang Wanwans: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21F63781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uangWanwans = Convert.ToDouble(Console.ReadLine());</w:t>
      </w:r>
    </w:p>
    <w:p w14:paraId="7DBC0ECD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3290BE7E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Input uang ongkos pulang Wanwans</w:t>
      </w:r>
    </w:p>
    <w:p w14:paraId="75E8B087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"Uang Ongkos Pulang Wanwans: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7AC91331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uangOngkosPulang = Convert.ToDouble(Console.ReadLine());</w:t>
      </w:r>
    </w:p>
    <w:p w14:paraId="0EF22B3A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B70FD40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Hitung total biaya belanja</w:t>
      </w:r>
    </w:p>
    <w:p w14:paraId="38B06E65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totalBiayaBelanja = (beratTelur * hargaTelur) + (beratGulaMerah * hargaGulaMerah) + (beratTepungTerigu * hargaTepungTerigu);</w:t>
      </w:r>
    </w:p>
    <w:p w14:paraId="6387F321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1871C0A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lastRenderedPageBreak/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Hitung total biaya dengan tambahan biaya transportasi</w:t>
      </w:r>
    </w:p>
    <w:p w14:paraId="674BB0C7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totalBiayaTotal = totalBiayaBelanja + biayaTransportasi;</w:t>
      </w:r>
    </w:p>
    <w:p w14:paraId="5DC9B9F4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1EEFA28E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Hitung total biaya dengan tambahan uang ongkos pulang</w:t>
      </w:r>
    </w:p>
    <w:p w14:paraId="6A3BDE0D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totalBiayaTotal += uangOngkosPulang;</w:t>
      </w:r>
    </w:p>
    <w:p w14:paraId="15C288F8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30D4950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Hitung sisa uang Wanwans</w:t>
      </w:r>
    </w:p>
    <w:p w14:paraId="0FC27D3F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sisaUang = uangWanwans - totalBiayaTotal;</w:t>
      </w:r>
    </w:p>
    <w:p w14:paraId="334BA50A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8075196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Output sisa uang Wanwans</w:t>
      </w:r>
    </w:p>
    <w:p w14:paraId="4BD1E958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$"Total Biaya Belanja: 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{totalBiayaBelanja}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4EF1A691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$"Total Biaya dengan Transportasi dan Ongkos Pulang: 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{totalBiayaTotal}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278FDB19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$"Sisa Uang Wanwans: 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{sisaUang}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54D5206D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0F49E758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Tunggu input sebelum menutup aplikasi</w:t>
      </w:r>
    </w:p>
    <w:p w14:paraId="213CC41B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Console.ReadLine();</w:t>
      </w:r>
    </w:p>
    <w:p w14:paraId="333C0EEF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}</w:t>
      </w:r>
    </w:p>
    <w:p w14:paraId="2215B979" w14:textId="5A64EAB1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}</w:t>
      </w:r>
    </w:p>
    <w:p w14:paraId="6C8C6AFB" w14:textId="61F1017D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5D2FE3C" w14:textId="3A703E3B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0915E265" w14:textId="7E5F7570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2F293A3B" w14:textId="5BABBCAD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672317B" w14:textId="45E12675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98D2A1F" w14:textId="6795DC5F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B34250A" w14:textId="1A7DEC7E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BE65AFD" w14:textId="7F3D851B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6285DE8" w14:textId="05A78C4A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07BDA1DE" w14:textId="10F770DB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FB145AA" w14:textId="4ECA8F3B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BE5A9AB" w14:textId="44AAD9CA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971FDF6" w14:textId="5528AF91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14E4286B" w14:textId="0FEF4314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8ECFE33" w14:textId="66E0E39C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5C88C5E4" w14:textId="061C9D1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12C325FE" w14:textId="6395424F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01DC403" w14:textId="40F595D6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2881F834" w14:textId="1D1BA4FB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894EC9A" w14:textId="1445AB5C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FCBB2FA" w14:textId="549DF065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A1C28C9" w14:textId="3555758C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2A8B3D20" w14:textId="3AB4B01E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0D55148" w14:textId="529BFD9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55C59CE" w14:textId="02EE0669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0078A411" w14:textId="2F3AE351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012F5B50" w14:textId="10CEB7F0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5731FEE" w14:textId="0C9CE1D4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99038DC" w14:textId="2CE24EA1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00EF2FF6" w14:textId="730FB00E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3BE1F210" w14:textId="66102142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13D8CBD4" w14:textId="7F10383D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2C4A6D27" w14:textId="3E4A47B6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2ADE317" w14:textId="23EDB842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1C279B7" w14:textId="4CC45518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23015E0D" w14:textId="0681D485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3DC2A3D8" w14:textId="6F1471C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E5DD71A" w14:textId="7111EB5E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577F56C7" w14:textId="4B310435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327B3F05" w14:textId="3D2D6D85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12CF64D4" w14:textId="395BE6DE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15B4A1ED" w14:textId="4DB4BB51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2982F170" w14:textId="1F751574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9C4CCB8" w14:textId="3DEE96EB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05209AAE" w14:textId="4EDAA880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357F258B" w14:textId="69D026AD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168AB3D" w14:textId="577E2EAE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1ED1BC3A" w14:textId="6F2ECFF0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1EC2657" w14:textId="0B87D710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06FB85C2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15EC0D6F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00210BF9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1E318D3D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2803F2A0" w14:textId="0ED50BC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Output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ab/>
      </w:r>
    </w:p>
    <w:p w14:paraId="74E75EDC" w14:textId="7ACDAE6B" w:rsidR="00845805" w:rsidRDefault="003A345C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FA9369B" wp14:editId="59A0BC56">
            <wp:simplePos x="0" y="0"/>
            <wp:positionH relativeFrom="column">
              <wp:posOffset>0</wp:posOffset>
            </wp:positionH>
            <wp:positionV relativeFrom="paragraph">
              <wp:posOffset>142875</wp:posOffset>
            </wp:positionV>
            <wp:extent cx="6976745" cy="43707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A2712" w14:textId="7D098A1E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204A405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1C99628" w14:textId="77777777" w:rsidR="00845805" w:rsidRDefault="00845805" w:rsidP="0084580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367917D9" w14:textId="77777777" w:rsidR="00845805" w:rsidRDefault="00845805" w:rsidP="008458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E949ED8" w14:textId="77777777" w:rsidR="00845805" w:rsidRDefault="00845805" w:rsidP="008458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69EBB75" w14:textId="77777777" w:rsidR="00845805" w:rsidRDefault="00845805" w:rsidP="008458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28A3C11" w14:textId="77777777" w:rsidR="00845805" w:rsidRDefault="00845805" w:rsidP="008458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1860A3C" w14:textId="0C1C558A" w:rsidR="00845805" w:rsidRDefault="0084580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60A42D6" w14:textId="28E35942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4E3FA2A" w14:textId="2900F826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53C89F2" w14:textId="1E84CEF9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804F9ED" w14:textId="21F4E047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4A4CBBD7" w14:textId="7CCEFBD9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BA09E62" w14:textId="4BE8D477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E2BC248" w14:textId="2FC910F6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4F9C67D0" w14:textId="3E47641D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3D8864C" w14:textId="34A502AD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964845C" w14:textId="60368B45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789CBB5" w14:textId="6C5898F9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DF16778" w14:textId="511B265B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99B6101" w14:textId="78E52512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9CC2F36" w14:textId="793BCDE8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6572C54" w14:textId="594C4D7C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F456603" w14:textId="04676460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D825DD7" w14:textId="5D56C5F7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4F56BCC" w14:textId="36354D7F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5EAD98E" w14:textId="0DA8DCF4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231313E" w14:textId="543ADEA1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17BAEC9" w14:textId="30ED4F3B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B0547CD" w14:textId="34A0543F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22D4D72" w14:textId="6F00BB25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9614397" w14:textId="11B1FC10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libri" w:eastAsia="Calibri" w:hAnsi="Calibri" w:cs="Calibri"/>
          <w:sz w:val="22"/>
          <w:szCs w:val="22"/>
        </w:rPr>
        <w:t>2.</w:t>
      </w:r>
      <w:bookmarkStart w:id="1" w:name="_Hlk156503244"/>
      <w:r w:rsidRPr="003A345C">
        <w:rPr>
          <w:rFonts w:ascii="Cascadia Mono" w:hAnsi="Cascadia Mono" w:cs="Cascadia Mono"/>
          <w:color w:val="0000FF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System;</w:t>
      </w:r>
    </w:p>
    <w:p w14:paraId="536AE88C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76823E4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ID"/>
        </w:rPr>
        <w:t>BeratSemangkaDanHarga</w:t>
      </w:r>
    </w:p>
    <w:p w14:paraId="0135C44A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</w:t>
      </w:r>
    </w:p>
    <w:p w14:paraId="06B7F1ED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</w:t>
      </w:r>
    </w:p>
    <w:p w14:paraId="59C8B690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{</w:t>
      </w:r>
    </w:p>
    <w:p w14:paraId="041090C3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0A8E4DED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"****************************************************"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105042B6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"|     UAS Dasar Pemrograman                         |"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721BE9C6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"****************************************************\n"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33E450D5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"Nama Saya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Stevanus Andika Galih Setiawan"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58FDD79D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"NIM    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202303110008"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1D4592E1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"Prodi  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Rekayasa Perangkat Lunak"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11208A59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"Semester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Semester Satu(1) - Ganjil"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28682C2F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"Kelas  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RK231"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3F73D53A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"Tanggal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20 Januari 2024         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59C7D6DA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"****************************************************\n"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628A5FA8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1849089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Input harga per kilogram semangka</w:t>
      </w:r>
    </w:p>
    <w:p w14:paraId="05A9D62D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"Harga per Kilogram Semangka: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5F8A404E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hargaPerKilogram = Convert.ToDouble(Console.ReadLine());</w:t>
      </w:r>
    </w:p>
    <w:p w14:paraId="55D1E6DF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092E07C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Input berat semangka yang dibeli oleh pembeli</w:t>
      </w:r>
    </w:p>
    <w:p w14:paraId="4DBAEF54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"Berat Semangka (kg):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177C5424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beratSemangka = Convert.ToDouble(Console.ReadLine());</w:t>
      </w:r>
    </w:p>
    <w:p w14:paraId="17B4AEC4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09A145D6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Hitung total harga yang harus dibayar oleh pembeli</w:t>
      </w:r>
    </w:p>
    <w:p w14:paraId="0B00D1CD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totalHarga = hargaPerKilogram * beratSemangka;</w:t>
      </w:r>
    </w:p>
    <w:p w14:paraId="397D5BA6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1931AF4C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Output harga yang harus dibayar oleh pembeli</w:t>
      </w:r>
    </w:p>
    <w:p w14:paraId="221EAEBC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$"Harga yang harus dibayar: Rp. 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{totalHarga}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0E2217A6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CF1FB5E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Tunggu input sebelum menutup aplikasi</w:t>
      </w:r>
    </w:p>
    <w:p w14:paraId="7A452A99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Console.ReadLine();</w:t>
      </w:r>
    </w:p>
    <w:p w14:paraId="4A802D89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}</w:t>
      </w:r>
    </w:p>
    <w:p w14:paraId="325FC7A6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}</w:t>
      </w:r>
    </w:p>
    <w:p w14:paraId="1F7AEDD8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A033655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84843ED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0762CE44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48FC138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9F47C3A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34E92B7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385F418F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3962E4F0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21F5AACC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bookmarkEnd w:id="1"/>
    <w:p w14:paraId="68A62541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8F023F3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3FA00C5A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A06A1D2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B7B0047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8C6A1E5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273DC302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076EDE06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3484BCB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7908CC1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0F749212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06147ABC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5AB528A1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2E49A60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70358AC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66DABCD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1864D834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FC6F89D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3F3C81F1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0F51CB67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FF4E185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007C8084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0A186525" w14:textId="2C516D88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Calibri" w:eastAsia="Calibri" w:hAnsi="Calibri" w:cs="Calibri"/>
          <w:sz w:val="22"/>
          <w:szCs w:val="22"/>
        </w:rPr>
        <w:t>Output :</w:t>
      </w:r>
      <w:proofErr w:type="gramEnd"/>
    </w:p>
    <w:p w14:paraId="4AE3D5E5" w14:textId="219183B7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676CEEE" w14:textId="21D27A98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0FEC7141" wp14:editId="0BC50EB9">
            <wp:extent cx="6976745" cy="3129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D337" w14:textId="7C053B31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FBCCA86" w14:textId="38B25D1C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DAABA56" w14:textId="09BB53CE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28AC227" w14:textId="50473479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6B4EBC9" w14:textId="75C65216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4480E8D" w14:textId="6B631B1A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4139327" w14:textId="0E012FCA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E930C15" w14:textId="4A436835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7018648" w14:textId="30894782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D89076B" w14:textId="2CEE4866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4C5C3131" w14:textId="07D8113A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7198B2E" w14:textId="79FD2485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F6F0716" w14:textId="616FD219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9DBF3B5" w14:textId="26212C70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1B29BAD" w14:textId="1C0B37A2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561F806" w14:textId="4A74E488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170140B" w14:textId="43BDAD48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EAD8157" w14:textId="4147D846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C40BDF5" w14:textId="5AC4599C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9AEAE62" w14:textId="7D64B0FA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AE65CAF" w14:textId="127E74C7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852A98C" w14:textId="363F1CA1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E3A0BE1" w14:textId="03E683D8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D5CA56C" w14:textId="264303AB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3F06C05" w14:textId="696CDECB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0AC1001" w14:textId="33EEAC50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6554A82" w14:textId="71184812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4B91DB7E" w14:textId="359E3B7A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25C94D5" w14:textId="04C67D3C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4DBF0FB5" w14:textId="35CA7356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2B78941" w14:textId="46194261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2144CD1" w14:textId="6FD3D600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CC5A34E" w14:textId="3516B0FE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4290C8F4" w14:textId="477A19D3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23D7DAF" w14:textId="7C0B67BB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C9763DF" w14:textId="36DF546E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4CB0515" w14:textId="5B8EF4E2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91CFC59" w14:textId="77777777" w:rsidR="003A345C" w:rsidRDefault="003A345C" w:rsidP="003A345C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809B161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libri" w:eastAsia="Calibri" w:hAnsi="Calibri" w:cs="Calibri"/>
          <w:sz w:val="22"/>
          <w:szCs w:val="22"/>
        </w:rPr>
        <w:t>3.</w:t>
      </w:r>
      <w:r w:rsidRPr="001F5229">
        <w:rPr>
          <w:rFonts w:ascii="Cascadia Mono" w:hAnsi="Cascadia Mono" w:cs="Cascadia Mono"/>
          <w:color w:val="0000FF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System;</w:t>
      </w:r>
    </w:p>
    <w:p w14:paraId="06E6C848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5E9E372A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ID"/>
        </w:rPr>
        <w:t>ProgramUrutArray</w:t>
      </w:r>
    </w:p>
    <w:p w14:paraId="76B72B42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C037D7B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5CF1D749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</w:t>
      </w:r>
    </w:p>
    <w:p w14:paraId="44DCF23F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{</w:t>
      </w:r>
    </w:p>
    <w:p w14:paraId="6B4635D9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"****************************************************"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7F8CB34C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"|     UAS Dasar Pemrograman                         |"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53C77959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"****************************************************\n"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26872639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"Nama Saya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Stevanus Andika Galih Setiawan"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29D218D9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"NIM    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202303110008"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7C1002E3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"Prodi  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Rekayasa Perangkat Lunak"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0D4BB84D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"Semester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Semester Satu(1) - Ganjil"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2CEA22F0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2D4B172C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"Kelas  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RK231"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34C4BF7D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"Tanggal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20 Januari 2024         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7AF2E357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53088501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08E34FB5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"****************************************************\n"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13758C27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Array dengan data yang diberikan</w:t>
      </w:r>
    </w:p>
    <w:p w14:paraId="1F8E6CE4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] dataArray = { 10, 60, 20, 100, 40 };</w:t>
      </w:r>
    </w:p>
    <w:p w14:paraId="35F42D90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384B2C5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Panggil fungsi untuk menemukan nilai terbesar</w:t>
      </w:r>
    </w:p>
    <w:p w14:paraId="44CB1804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nilaiTerbesar = TemukanNilaiTerbesar(dataArray);</w:t>
      </w:r>
    </w:p>
    <w:p w14:paraId="3E653363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B711FF3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Output nilai terbesar</w:t>
      </w:r>
    </w:p>
    <w:p w14:paraId="4DE395F4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$"Nilai Terbesar dalam Array: 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{nilaiTerbesar}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2EFC81F7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2812AFC8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Tunggu input sebelum menutup aplikasi</w:t>
      </w:r>
    </w:p>
    <w:p w14:paraId="6FEE5755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Console.ReadLine();</w:t>
      </w:r>
    </w:p>
    <w:p w14:paraId="25994341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}</w:t>
      </w:r>
    </w:p>
    <w:p w14:paraId="03B5D355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17918A0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TemukanNilaiTerbesar(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] array)</w:t>
      </w:r>
    </w:p>
    <w:p w14:paraId="4DB2AD88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{</w:t>
      </w:r>
    </w:p>
    <w:p w14:paraId="5AB81A8A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Inisialisasi nilai terbesar dengan nilai pertama dalam array</w:t>
      </w:r>
    </w:p>
    <w:p w14:paraId="63DEFBB1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nilaiTerbesar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array[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0];</w:t>
      </w:r>
    </w:p>
    <w:p w14:paraId="7C6AB427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248E29DD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Iterasi melalui array untuk mencari nilai terbesar</w:t>
      </w:r>
    </w:p>
    <w:p w14:paraId="7CE8DA20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i = 1; i &lt;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array.Length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; i++)</w:t>
      </w:r>
    </w:p>
    <w:p w14:paraId="0C04EB79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{</w:t>
      </w:r>
    </w:p>
    <w:p w14:paraId="33CA3F86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(array[i] &gt; nilaiTerbesar)</w:t>
      </w:r>
    </w:p>
    <w:p w14:paraId="70F3C4DA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{</w:t>
      </w:r>
    </w:p>
    <w:p w14:paraId="52D3E2D8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    nilaiTerbesar = array[i];</w:t>
      </w:r>
    </w:p>
    <w:p w14:paraId="25B257DB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}</w:t>
      </w:r>
    </w:p>
    <w:p w14:paraId="45E128CD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}</w:t>
      </w:r>
    </w:p>
    <w:p w14:paraId="69E71BCF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222BE25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Mengembalikan nilai terbesar</w:t>
      </w:r>
    </w:p>
    <w:p w14:paraId="69E58B7F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nilaiTerbesar;</w:t>
      </w:r>
    </w:p>
    <w:p w14:paraId="26258338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}</w:t>
      </w:r>
    </w:p>
    <w:p w14:paraId="0827CD65" w14:textId="77777777" w:rsidR="003A345C" w:rsidRDefault="003A345C" w:rsidP="003A345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}</w:t>
      </w:r>
    </w:p>
    <w:p w14:paraId="79FF4B31" w14:textId="77777777" w:rsidR="003A345C" w:rsidRDefault="003A345C" w:rsidP="003A345C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6555E6B" w14:textId="43AAA490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4781124" w14:textId="0D3649FA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6C0C2A0" w14:textId="5BF766EA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D340356" w14:textId="0F70DC67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7C40CF1" w14:textId="37317C3A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0778E86" w14:textId="05A348CE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42CBB0F" w14:textId="23112AF1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4A916C5" w14:textId="45DB7EC0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09A56E8" w14:textId="0C04BCE1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CCEB8DD" w14:textId="1196C7CF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07C1BA6" w14:textId="143DAC23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D0185B8" w14:textId="5E73B6DD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AE52021" w14:textId="7CAA25E8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Calibri" w:eastAsia="Calibri" w:hAnsi="Calibri" w:cs="Calibri"/>
          <w:sz w:val="22"/>
          <w:szCs w:val="22"/>
        </w:rPr>
        <w:t>Output :</w:t>
      </w:r>
      <w:proofErr w:type="gramEnd"/>
    </w:p>
    <w:p w14:paraId="267D30FD" w14:textId="77777777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37C804E" w14:textId="2BCD2F8E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07CD095" wp14:editId="25C77A1D">
            <wp:extent cx="6976745" cy="3324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25A9" w14:textId="20C084D5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4B4A750" w14:textId="718369EC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98375F9" w14:textId="2351B962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141BBF9" w14:textId="21D4EAFE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047DA35" w14:textId="5F8AE51D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E847CC6" w14:textId="6BB3AE17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72A936D" w14:textId="6766AC2A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8E7B2DA" w14:textId="1BC54F1B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B788696" w14:textId="59D02925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1C745A3" w14:textId="74C745D8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BCF6230" w14:textId="7DF68282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4F9A278" w14:textId="27DACF81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0574FB9" w14:textId="009A271B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4DAE172" w14:textId="4C079374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9B0A198" w14:textId="68341B49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2079BE8" w14:textId="68F4EBB2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702F265" w14:textId="6719C14A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219215A" w14:textId="792161FE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0B9477C" w14:textId="2EF81D6A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F8D3C47" w14:textId="684E68A6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311A80F" w14:textId="776915AC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571599A" w14:textId="38873500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609027D" w14:textId="12B145D0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5CFEC38" w14:textId="04A5E7E7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BBE4E4D" w14:textId="7ECEC173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CE0651E" w14:textId="279411FB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6829B1A" w14:textId="0B853B3F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13E8AAD" w14:textId="275AB776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E3CEE93" w14:textId="62996CE5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2F371D2" w14:textId="40625CF5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894EA6A" w14:textId="23F19BF5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6F8C95E" w14:textId="1151D9F1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C22AE46" w14:textId="29845DFE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6169358" w14:textId="3B1F680B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EE73601" w14:textId="470F8D32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7AD2741" w14:textId="177BC57B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13515AA" w14:textId="1C8D06A8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ab/>
      </w:r>
      <w:proofErr w:type="gramStart"/>
      <w:r>
        <w:rPr>
          <w:rFonts w:ascii="Calibri" w:eastAsia="Calibri" w:hAnsi="Calibri" w:cs="Calibri"/>
          <w:sz w:val="22"/>
          <w:szCs w:val="22"/>
        </w:rPr>
        <w:t>Flowchart :</w:t>
      </w:r>
      <w:proofErr w:type="gramEnd"/>
    </w:p>
    <w:p w14:paraId="4ECC9394" w14:textId="73B6FED4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</w:t>
      </w: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4E5AFA35" wp14:editId="133DB260">
            <wp:extent cx="6315331" cy="8924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811" cy="892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714D" w14:textId="64F80B74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lastRenderedPageBreak/>
        <w:t xml:space="preserve">  </w:t>
      </w:r>
    </w:p>
    <w:p w14:paraId="1ADC4E8A" w14:textId="10BDBF1B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587FB5E" w14:textId="203F1EB6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libri" w:eastAsia="Calibri" w:hAnsi="Calibri" w:cs="Calibri"/>
          <w:sz w:val="22"/>
          <w:szCs w:val="22"/>
        </w:rPr>
        <w:t>4.</w:t>
      </w:r>
      <w:r w:rsidRPr="00131825">
        <w:rPr>
          <w:rFonts w:ascii="Cascadia Mono" w:hAnsi="Cascadia Mono" w:cs="Cascadia Mono"/>
          <w:color w:val="0000FF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System;</w:t>
      </w:r>
    </w:p>
    <w:p w14:paraId="4CC2F6D3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E83E6E6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ID"/>
        </w:rPr>
        <w:t>Program</w:t>
      </w:r>
    </w:p>
    <w:p w14:paraId="553DF51F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</w:t>
      </w:r>
    </w:p>
    <w:p w14:paraId="44F191EF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</w:t>
      </w:r>
    </w:p>
    <w:p w14:paraId="02785857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{</w:t>
      </w:r>
    </w:p>
    <w:p w14:paraId="5DE1C544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39599C5F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"****************************************************"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3DD0AAC0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"|     UAS Dasar Pemrograman                         |"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0933511C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"****************************************************\n"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10BB4BFB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"Nama Saya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Stevanus Andika Galih Setiawan"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7C5EA77C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"NIM    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202303110008"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564C2EF1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"Prodi  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Rekayasa Perangkat Lunak"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43B1A6CC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"Semester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Semester Satu(1) - Ganjil"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1158B262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"Kelas  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RK231"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12C01E04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"Tanggal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20 Januari 2024         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6F4C2CB5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"****************************************************\n"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585C10DE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5EFFEAE4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Jumlah kelereng Wanwans</w:t>
      </w:r>
    </w:p>
    <w:p w14:paraId="1AE3094B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jumlahKelerengWanwans = 20;</w:t>
      </w:r>
    </w:p>
    <w:p w14:paraId="12E83B45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236824E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Menghitung jumlah kelereng Man'an</w:t>
      </w:r>
    </w:p>
    <w:p w14:paraId="3031EC0A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jumlahKelerengManan = 3 * jumlahKelerengWanwans;</w:t>
      </w:r>
    </w:p>
    <w:p w14:paraId="0638FF4C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53A6BAE9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Menghitung jumlah kelereng Kaisar</w:t>
      </w:r>
    </w:p>
    <w:p w14:paraId="3E5D4E3E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jumlahKelerengKaisar = jumlahKelerengWanwans;</w:t>
      </w:r>
    </w:p>
    <w:p w14:paraId="1C8F72F2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6398043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Menghitung jumlah kelereng Irwan</w:t>
      </w:r>
    </w:p>
    <w:p w14:paraId="26FA55B8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jumlahKelerengIrwan = jumlahKelerengWanwans - 10;</w:t>
      </w:r>
    </w:p>
    <w:p w14:paraId="6CB74357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D9F5618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Menampilkan hasil</w:t>
      </w:r>
    </w:p>
    <w:p w14:paraId="74B6A95D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"Jumlah kelereng Kaisar: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+ jumlahKelerengKaisar);</w:t>
      </w:r>
    </w:p>
    <w:p w14:paraId="1E8C3C0A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"Jumlah kelereng Man'an: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+ jumlahKelerengManan);</w:t>
      </w:r>
    </w:p>
    <w:p w14:paraId="04E80ACD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"Jumlah kelereng Irwan: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+ jumlahKelerengIrwan);</w:t>
      </w:r>
    </w:p>
    <w:p w14:paraId="54F312AB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0C200CCE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Menunggu input pengguna sebelum menutup aplikasi</w:t>
      </w:r>
    </w:p>
    <w:p w14:paraId="4497F6C7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Console.ReadLine();</w:t>
      </w:r>
    </w:p>
    <w:p w14:paraId="14E31620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}</w:t>
      </w:r>
    </w:p>
    <w:p w14:paraId="66D47754" w14:textId="77777777" w:rsidR="00131825" w:rsidRDefault="00131825" w:rsidP="0013182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}</w:t>
      </w:r>
    </w:p>
    <w:p w14:paraId="5A592069" w14:textId="7FF2CA12" w:rsidR="003A345C" w:rsidRDefault="003A345C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CEDDEA6" w14:textId="6C833848" w:rsidR="00131825" w:rsidRDefault="0013182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11301EB" w14:textId="513D4D3E" w:rsidR="00131825" w:rsidRDefault="0013182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7C91832" w14:textId="38B1FED8" w:rsidR="00131825" w:rsidRDefault="0013182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F8A85A7" w14:textId="203621B3" w:rsidR="00131825" w:rsidRDefault="0013182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7B7952F" w14:textId="38E31F04" w:rsidR="00131825" w:rsidRDefault="0013182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C29A85A" w14:textId="652C84F8" w:rsidR="00131825" w:rsidRDefault="0013182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7F61D18" w14:textId="37C71D5A" w:rsidR="00131825" w:rsidRDefault="0013182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CBDD471" w14:textId="498BEF95" w:rsidR="00131825" w:rsidRDefault="0013182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872FCC6" w14:textId="0E580303" w:rsidR="00131825" w:rsidRDefault="0013182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1783DB7" w14:textId="5CE47516" w:rsidR="00131825" w:rsidRDefault="0013182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436CC481" w14:textId="3EBB57D7" w:rsidR="00131825" w:rsidRDefault="0013182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42597D1" w14:textId="213DF60F" w:rsidR="00131825" w:rsidRDefault="0013182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1155BB7" w14:textId="0B6C5326" w:rsidR="00131825" w:rsidRDefault="0013182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5BEA036" w14:textId="0D15156E" w:rsidR="00131825" w:rsidRDefault="0013182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CE3E051" w14:textId="4D218EF1" w:rsidR="00131825" w:rsidRDefault="0013182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B7595C9" w14:textId="08FFF885" w:rsidR="00131825" w:rsidRDefault="0013182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EEDB824" w14:textId="60BE3543" w:rsidR="00131825" w:rsidRDefault="0013182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C0E32AA" w14:textId="47BA901B" w:rsidR="00131825" w:rsidRDefault="0013182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B372875" w14:textId="6E1809BC" w:rsidR="00131825" w:rsidRDefault="0013182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B3A6D74" w14:textId="7B85D43A" w:rsidR="00131825" w:rsidRDefault="0013182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82BB426" w14:textId="1FAAF20B" w:rsidR="00131825" w:rsidRDefault="0013182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C145A79" w14:textId="33DFC2ED" w:rsidR="00131825" w:rsidRDefault="0013182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A45D863" w14:textId="548B2315" w:rsidR="00131825" w:rsidRDefault="0013182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8CDC3A7" w14:textId="08D7D482" w:rsidR="00131825" w:rsidRDefault="0013182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B0035FF" w14:textId="32246F60" w:rsidR="00131825" w:rsidRDefault="0013182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A4636D9" w14:textId="0BC40A54" w:rsidR="00131825" w:rsidRDefault="0013182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Calibri" w:eastAsia="Calibri" w:hAnsi="Calibri" w:cs="Calibri"/>
          <w:sz w:val="22"/>
          <w:szCs w:val="22"/>
        </w:rPr>
        <w:t>Ouput :</w:t>
      </w:r>
      <w:proofErr w:type="gramEnd"/>
    </w:p>
    <w:p w14:paraId="7ACCFC3F" w14:textId="24F604E2" w:rsidR="00131825" w:rsidRDefault="0013182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D261FA8" w14:textId="2DA8DB88" w:rsidR="00131825" w:rsidRDefault="00131825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42658826" wp14:editId="1EF8DA02">
            <wp:extent cx="6976745" cy="3068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AE99" w14:textId="4908F448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79039AE" w14:textId="7301CC02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6FC560C" w14:textId="397DE4CC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DBF492B" w14:textId="1E66AF0B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4560A37" w14:textId="53D2DC49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B59C378" w14:textId="1DACC277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7AD09FA" w14:textId="14647EE2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E646D61" w14:textId="1DC514CE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CBBF256" w14:textId="414C9C5E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31794CC" w14:textId="2AB41700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9E31A03" w14:textId="7869DC13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02CAFD4" w14:textId="1D621349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68AA4FF" w14:textId="1FE89D6F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9EC7A26" w14:textId="4016E0F1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48C04EEC" w14:textId="14A0979E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FE540BE" w14:textId="48F1A9A4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A05D2B7" w14:textId="4C71A406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EAE6999" w14:textId="4415F03E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8AE5650" w14:textId="73320217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087340D" w14:textId="3DE4AEC4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9115918" w14:textId="7993908F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D1DA98C" w14:textId="65FE3367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406E490" w14:textId="777B4299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4EB6E310" w14:textId="5931C3D6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532DF94" w14:textId="6BB80DC0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EF4688D" w14:textId="515BAEFB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4554B125" w14:textId="5D1CA9BD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FA89493" w14:textId="715887DE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C613FE3" w14:textId="69DCEB90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B45D624" w14:textId="21351353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C330E61" w14:textId="1DBB4DB2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5A070D1" w14:textId="6714E2E2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750D397" w14:textId="62D21960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12469B1" w14:textId="5CF781C4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424F1DC5" w14:textId="75121790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5.</w:t>
      </w:r>
    </w:p>
    <w:p w14:paraId="7035D43F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System;</w:t>
      </w:r>
    </w:p>
    <w:p w14:paraId="5C1C723E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A578A04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ID"/>
        </w:rPr>
        <w:t>Program</w:t>
      </w:r>
    </w:p>
    <w:p w14:paraId="1B569EF6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</w:t>
      </w:r>
    </w:p>
    <w:p w14:paraId="651CFF3C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</w:t>
      </w:r>
    </w:p>
    <w:p w14:paraId="24787FA8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{</w:t>
      </w:r>
    </w:p>
    <w:p w14:paraId="3DC62839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"****************************************************"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7601E487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"|     UAS Dasar Pemrograman                         |"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41A8F65F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"****************************************************\n"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0A006093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"Nama Saya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Stevanus Andika Galih Setiawan"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4B859482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"NIM    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202303110008"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5E9F2667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"Prodi  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Rekayasa Perangkat Lunak"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1A911BD5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"Semester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Semester Satu(1) - Ganjil"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4BE568C2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"Kelas  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RK231"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3AF0C506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"Tanggal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20 Januari 2024         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41C35C42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"****************************************************\n"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7EB72B16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53FCE666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Inisialisasi variabel</w:t>
      </w:r>
    </w:p>
    <w:p w14:paraId="281FB731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faktor = 0;</w:t>
      </w:r>
    </w:p>
    <w:p w14:paraId="63C387FF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bilangan;</w:t>
      </w:r>
    </w:p>
    <w:p w14:paraId="5F45407D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a;</w:t>
      </w:r>
    </w:p>
    <w:p w14:paraId="7EC7E91A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564687A6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Input bilangan</w:t>
      </w:r>
    </w:p>
    <w:p w14:paraId="6ACED939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"Masukkan bilangan: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1C704B75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bilangan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(Console.ReadLine());</w:t>
      </w:r>
    </w:p>
    <w:p w14:paraId="1B0B82C6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23A4B368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Inisialisasi variabel a</w:t>
      </w:r>
    </w:p>
    <w:p w14:paraId="00836F95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a = 1;</w:t>
      </w:r>
    </w:p>
    <w:p w14:paraId="4D5C4F97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96630FE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Lakukan pengecekan</w:t>
      </w:r>
    </w:p>
    <w:p w14:paraId="10725D1D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(a &lt;= bilangan)</w:t>
      </w:r>
    </w:p>
    <w:p w14:paraId="0E6AD70A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{</w:t>
      </w:r>
    </w:p>
    <w:p w14:paraId="33C84245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faktor = bilangan % a ==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0 ?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faktor + 1 : faktor;</w:t>
      </w:r>
    </w:p>
    <w:p w14:paraId="24A32E47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a++;</w:t>
      </w:r>
    </w:p>
    <w:p w14:paraId="23333223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E17221B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Jika faktor &gt; 2, cetak bukan bilangan prima dan keluar dari loop</w:t>
      </w:r>
    </w:p>
    <w:p w14:paraId="58846B41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(faktor &gt; 2)</w:t>
      </w:r>
    </w:p>
    <w:p w14:paraId="6B1389C8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{</w:t>
      </w:r>
    </w:p>
    <w:p w14:paraId="6799B072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"Bukan bilangan prima"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0E12E9BF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;</w:t>
      </w:r>
    </w:p>
    <w:p w14:paraId="069E002F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}</w:t>
      </w:r>
    </w:p>
    <w:p w14:paraId="7679BC99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}</w:t>
      </w:r>
    </w:p>
    <w:p w14:paraId="37453C42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625816C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Jika faktor == 2, cetak bilangan prima</w:t>
      </w:r>
    </w:p>
    <w:p w14:paraId="17E2F716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(faktor == 2)</w:t>
      </w:r>
    </w:p>
    <w:p w14:paraId="792DBB5D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{</w:t>
      </w:r>
    </w:p>
    <w:p w14:paraId="6A79DDB6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"Bilangan prima"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603B83EE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}</w:t>
      </w:r>
    </w:p>
    <w:p w14:paraId="6641221E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}</w:t>
      </w:r>
    </w:p>
    <w:p w14:paraId="6BC6BEE0" w14:textId="77777777" w:rsidR="00B225BB" w:rsidRDefault="00B225BB" w:rsidP="00B225B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}</w:t>
      </w:r>
    </w:p>
    <w:p w14:paraId="42957962" w14:textId="77777777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B5E6E8D" w14:textId="77777777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0C42223" w14:textId="77777777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F5E8FED" w14:textId="521EEF11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7C62D7B" w14:textId="58CB740A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02F91DB" w14:textId="0BFB3975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FD7E823" w14:textId="58F16E1D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411A41DA" w14:textId="275D1094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851C313" w14:textId="33B58A6B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68BEE88" w14:textId="514AB212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99E2E23" w14:textId="045CC724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6505C0F" w14:textId="03E89D32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DE33074" w14:textId="5FC688D6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E7C6A82" w14:textId="660EE53A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47CC067" w14:textId="20EE238F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AD6ED41" w14:textId="5258BB51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CFFFB45" w14:textId="232DC3C3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Calibri" w:eastAsia="Calibri" w:hAnsi="Calibri" w:cs="Calibri"/>
          <w:sz w:val="22"/>
          <w:szCs w:val="22"/>
        </w:rPr>
        <w:t>Output :</w:t>
      </w:r>
      <w:proofErr w:type="gramEnd"/>
    </w:p>
    <w:p w14:paraId="2DBBD3E0" w14:textId="5C4853C2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DC2303D" w14:textId="5BAEB6C9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00132E46" wp14:editId="0EE0A88C">
            <wp:extent cx="6976745" cy="3573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1223" w14:textId="02DB7C11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9333792" w14:textId="7CE7BA00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0D77A4C" w14:textId="2EAC5E72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4DD31E0D" wp14:editId="31268AEC">
            <wp:extent cx="6976745" cy="3646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05AC" w14:textId="3B96B2F6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F5C4B68" w14:textId="32C58590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EA1A24D" w14:textId="79DC5EA1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6272D98" w14:textId="780CD14B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EC6297A" w14:textId="3331F148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E022755" w14:textId="53ABA8FE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B7EEC31" w14:textId="4F37FE6C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228615B" w14:textId="522BBE05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325971C" w14:textId="04231073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03AC83E" w14:textId="7A20E2C3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AA856CA" w14:textId="07165848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F51B091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libri" w:eastAsia="Calibri" w:hAnsi="Calibri" w:cs="Calibri"/>
          <w:sz w:val="22"/>
          <w:szCs w:val="22"/>
        </w:rPr>
        <w:t>6.</w:t>
      </w:r>
      <w:r w:rsidRPr="00230615">
        <w:rPr>
          <w:rFonts w:ascii="Cascadia Mono" w:hAnsi="Cascadia Mono" w:cs="Cascadia Mono"/>
          <w:color w:val="0000FF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System;</w:t>
      </w:r>
    </w:p>
    <w:p w14:paraId="6BEF7EF8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5DE6D732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Definisikan enum untuk jenis kendaraan</w:t>
      </w:r>
    </w:p>
    <w:p w14:paraId="7BDA709A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enum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ID"/>
        </w:rPr>
        <w:t>JenisKendaraan</w:t>
      </w:r>
    </w:p>
    <w:p w14:paraId="061EC32D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</w:t>
      </w:r>
    </w:p>
    <w:p w14:paraId="6532594E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Mobil = 1,</w:t>
      </w:r>
    </w:p>
    <w:p w14:paraId="5798FBDF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Motor,</w:t>
      </w:r>
    </w:p>
    <w:p w14:paraId="2303817D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Truck</w:t>
      </w:r>
    </w:p>
    <w:p w14:paraId="588B6C54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}</w:t>
      </w:r>
    </w:p>
    <w:p w14:paraId="77C7BD23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4AFD3C3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ID"/>
        </w:rPr>
        <w:t>HitungBiayaParkir</w:t>
      </w:r>
    </w:p>
    <w:p w14:paraId="285BB6FC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</w:t>
      </w:r>
    </w:p>
    <w:p w14:paraId="61879E89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Properti</w:t>
      </w:r>
    </w:p>
    <w:p w14:paraId="2AD9E86E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NamaPetugas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; }</w:t>
      </w:r>
    </w:p>
    <w:p w14:paraId="04B684B4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NomorKendaraan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; }</w:t>
      </w:r>
    </w:p>
    <w:p w14:paraId="690D9E77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JenisKendaraan JenisKendaraan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; }</w:t>
      </w:r>
    </w:p>
    <w:p w14:paraId="4A853A75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IsMember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; }</w:t>
      </w:r>
    </w:p>
    <w:p w14:paraId="742084AD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DateTime JamMasuk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; }</w:t>
      </w:r>
    </w:p>
    <w:p w14:paraId="1E8EC973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DateTime JamKeluar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; }</w:t>
      </w:r>
    </w:p>
    <w:p w14:paraId="66D30A21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9388D86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Konstruktor</w:t>
      </w:r>
    </w:p>
    <w:p w14:paraId="199A18FC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ID"/>
        </w:rPr>
        <w:t>HitungBiayaParkir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namaPetugas,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nomorKendaraan, JenisKendaraan jenisKendaraan,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isMember)</w:t>
      </w:r>
    </w:p>
    <w:p w14:paraId="47BD4414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{</w:t>
      </w:r>
    </w:p>
    <w:p w14:paraId="42E98683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NamaPetugas = namaPetugas;</w:t>
      </w:r>
    </w:p>
    <w:p w14:paraId="13DA21DD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NomorKendaraan = nomorKendaraan;</w:t>
      </w:r>
    </w:p>
    <w:p w14:paraId="3251DFB2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JenisKendaraan = jenisKendaraan;</w:t>
      </w:r>
    </w:p>
    <w:p w14:paraId="09FF834A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IsMember = isMember;</w:t>
      </w:r>
    </w:p>
    <w:p w14:paraId="2A5C5645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JamMasuk = DateTime.Now;</w:t>
      </w:r>
    </w:p>
    <w:p w14:paraId="33666B3C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}</w:t>
      </w:r>
    </w:p>
    <w:p w14:paraId="7B2CB249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CC0A462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Metode untuk menghitung biaya parkir</w:t>
      </w:r>
    </w:p>
    <w:p w14:paraId="056F4C33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HitungBiaya(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</w:t>
      </w:r>
    </w:p>
    <w:p w14:paraId="19CAF91A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{</w:t>
      </w:r>
    </w:p>
    <w:p w14:paraId="1AC3133E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Hitung lama parkir dalam hitungan waktu</w:t>
      </w:r>
    </w:p>
    <w:p w14:paraId="48C5FF39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TimeSpan lamaParkir = JamKeluar - JamMasuk;</w:t>
      </w:r>
    </w:p>
    <w:p w14:paraId="6EDD1568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328B1F9B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Tentukan tarif parkir sesuai jenis kendaraan dan member</w:t>
      </w:r>
    </w:p>
    <w:p w14:paraId="1E485BA5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tarifJamPertama = 0;</w:t>
      </w:r>
    </w:p>
    <w:p w14:paraId="58F096B7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tarifJamBerikutnya = 0;</w:t>
      </w:r>
    </w:p>
    <w:p w14:paraId="20D2D927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53E16B82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(JenisKendaraan)</w:t>
      </w:r>
    </w:p>
    <w:p w14:paraId="09E638DD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{</w:t>
      </w:r>
    </w:p>
    <w:p w14:paraId="60203992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JenisKendaraan.Mobil:</w:t>
      </w:r>
    </w:p>
    <w:p w14:paraId="4F4D7439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    tarifJamPertama = 5000;</w:t>
      </w:r>
    </w:p>
    <w:p w14:paraId="697094E8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    tarifJamBerikutnya = 2000;</w:t>
      </w:r>
    </w:p>
    <w:p w14:paraId="1F0D7F32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;</w:t>
      </w:r>
    </w:p>
    <w:p w14:paraId="63D55EC1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0BA0F7CB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JenisKendaraan.Motor:</w:t>
      </w:r>
    </w:p>
    <w:p w14:paraId="394EECE1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    tarifJamPertama = 2000;</w:t>
      </w:r>
    </w:p>
    <w:p w14:paraId="23E24E2E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    tarifJamBerikutnya = 1000;</w:t>
      </w:r>
    </w:p>
    <w:p w14:paraId="3BDDF767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;</w:t>
      </w:r>
    </w:p>
    <w:p w14:paraId="4D690934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5192E11D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JenisKendaraan.Truck:</w:t>
      </w:r>
    </w:p>
    <w:p w14:paraId="0AD2EB7B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    tarifJamPertama = 10000;</w:t>
      </w:r>
    </w:p>
    <w:p w14:paraId="58A08E45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    tarifJamBerikutnya = 5000;</w:t>
      </w:r>
    </w:p>
    <w:p w14:paraId="227EDCF0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;</w:t>
      </w:r>
    </w:p>
    <w:p w14:paraId="77EE9DEE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}</w:t>
      </w:r>
    </w:p>
    <w:p w14:paraId="182D9CE3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28E879D2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Hitung tarif parkir</w:t>
      </w:r>
    </w:p>
    <w:p w14:paraId="79964075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totalTarif = tarifJamPertama + (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)Math.Ceiling(lamaParkir.TotalHours - 1) * tarifJamBerikutnya;</w:t>
      </w:r>
    </w:p>
    <w:p w14:paraId="1433BA2C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1F79F298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Hitung potongan member jika ada</w:t>
      </w:r>
    </w:p>
    <w:p w14:paraId="245C6512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potonganMember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IsMember ?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2000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0;</w:t>
      </w:r>
    </w:p>
    <w:p w14:paraId="079E31B1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5AE51815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lastRenderedPageBreak/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Output informasi parkir</w:t>
      </w:r>
    </w:p>
    <w:p w14:paraId="21D9D418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"==================================================="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3CAA56DD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          PT Wanwans Langit Solusi"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6DD33453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"==================================================="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5A8B3E66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$"Nota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{GenerateNota()}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2AE5BEC6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$"Nama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Petugas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{NamaPetugas}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4AD4851A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No.Kendaraan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: 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{NomorKendaraan}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560301BF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$"Jenis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Kendaraan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{JenisKendaraan}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4C66EB48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$"Gerbang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Out Pintu Rubuh 666"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235CFC67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$"Masuk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{JamMasuk.ToString(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"yyyy-MM-dd HH:mm:ss"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)}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414BCDB1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$"Keluar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{JamKeluar.ToString(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"yyyy-MM-dd HH:mm:ss"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)}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141EC3B7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$"Lama Parkir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{FormatLamaParkir(lamaParkir)}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7B46F0BC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$"Tarif parkir/jam: 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{tarifJamPertama}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(1 jam pertama) + 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{tarifJamBerikutnya}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per jam berikutnya"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6B8E5168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$"Potongan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{potonganMember}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4DD5FF63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"==================================================="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25B35581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$"Total tarif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parkir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{totalTarif}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6BE3F5DA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"==================================================="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235B8AAF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"Masukkan uang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parkir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RP"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09E41100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uangBayar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(Console.ReadLine());</w:t>
      </w:r>
    </w:p>
    <w:p w14:paraId="0D6CF409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"==================================================="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27DAB83D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$"Kembalian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Parkir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{uangBayar - totalTarif}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0CDAD421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"==================================================="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4208B2E8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"Terimakasih Selamat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Jalan :}"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62C43B9B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"==================================================="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1D2F9489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}</w:t>
      </w:r>
    </w:p>
    <w:p w14:paraId="4561FC79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5B1F8A58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Metode untuk menghasilkan nomor nota secara otomatis</w:t>
      </w:r>
    </w:p>
    <w:p w14:paraId="640B2A62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GenerateNota(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</w:t>
      </w:r>
    </w:p>
    <w:p w14:paraId="1B65D855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{</w:t>
      </w:r>
    </w:p>
    <w:p w14:paraId="2D28E97B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Menggunakan kombinasi dari huruf WS dan angka acak</w:t>
      </w:r>
    </w:p>
    <w:p w14:paraId="1591DACB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Random rand =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Random(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17835FB0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WS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rand.Next(100, 999)}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;</w:t>
      </w:r>
    </w:p>
    <w:p w14:paraId="25FA906C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}</w:t>
      </w:r>
    </w:p>
    <w:p w14:paraId="18833C87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DB5D0D8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Metode untuk memformat lama parkir dalam jam dan menit</w:t>
      </w:r>
    </w:p>
    <w:p w14:paraId="4319EB73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FormatLamaParkir(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TimeSpan lamaParkir)</w:t>
      </w:r>
    </w:p>
    <w:p w14:paraId="546A73B7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{</w:t>
      </w:r>
    </w:p>
    <w:p w14:paraId="12E624A0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{(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)lamaParkir.TotalHours}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jam 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{lamaParkir.Minutes}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menit"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;</w:t>
      </w:r>
    </w:p>
    <w:p w14:paraId="2217CC3E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}</w:t>
      </w:r>
    </w:p>
    <w:p w14:paraId="06033042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}</w:t>
      </w:r>
    </w:p>
    <w:p w14:paraId="435EFD43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2E26D067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ID"/>
        </w:rPr>
        <w:t>Program</w:t>
      </w:r>
    </w:p>
    <w:p w14:paraId="2215C9D3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</w:t>
      </w:r>
    </w:p>
    <w:p w14:paraId="38EC654A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</w:t>
      </w:r>
    </w:p>
    <w:p w14:paraId="5FF6A637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{</w:t>
      </w:r>
    </w:p>
    <w:p w14:paraId="1453801F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Input data dari pengguna</w:t>
      </w:r>
    </w:p>
    <w:p w14:paraId="6266ED91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"==================================================="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21B4B862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"=======Parking Center PT Wawans Langit Solusi======="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2D123FE0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"==================================================="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302937A9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38492C95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"|     UAS Dasar Pemrograman                        |"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6A400FF7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"Nama Saya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Stevanus Andika Galih Setiawan"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36B16DA4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"NIM    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202303110008"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4FC81088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"Prodi  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Rekayasa Perangkat Lunak"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492F1715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"Semester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Semester Satu(1) - Ganjil"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2E956D20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"Kelas  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RK231"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35883F10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"Tanggal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20 Januari 2024         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46E82BDE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53E7C26F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D1AED8B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"Masukkan Nama Petugas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Parking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0D17E9CE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namaPetugas = Console.ReadLine();</w:t>
      </w:r>
    </w:p>
    <w:p w14:paraId="6971447F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395DB2F9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"Pilih jenis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kendaraan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5AA7D771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"1. Mobil"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7400F3D9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"2. Motor"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6397B7F4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"3. Truck"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4E78E9AD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"Masukkan pilihan (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misalkan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1 untuk mobil):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0FA96A1E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pilihanJenisKendaraan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(Console.ReadLine());</w:t>
      </w:r>
    </w:p>
    <w:p w14:paraId="7158B353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JenisKendaraan jenisKendaraan = (JenisKendaraan)pilihanJenisKendaraan;</w:t>
      </w:r>
    </w:p>
    <w:p w14:paraId="72E45A5B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3D6B41C8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"Masukkan nomor kendaraan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 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ex: B 1010 TFG):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56C75EB6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nomorKendaraan = Console.ReadLine();</w:t>
      </w:r>
    </w:p>
    <w:p w14:paraId="398949C7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2E03314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"Apakah anda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member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4E1473A9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"1. Ya"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01A5FBBB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"2. Tidak"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57B6E689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"Masukkan Pilihan Anda (misalkan 1 atau Ya):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1EB6F90E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pilihanMember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(Console.ReadLine());</w:t>
      </w:r>
    </w:p>
    <w:p w14:paraId="6C7D4083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isMember = (pilihanMember == 1);</w:t>
      </w:r>
    </w:p>
    <w:p w14:paraId="1C20C4CC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302A8C78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Buat objek HitungBiayaParkir</w:t>
      </w:r>
    </w:p>
    <w:p w14:paraId="6B5BA092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HitungBiayaParkir hitungBiayaParkir =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HitungBiayaParkir(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namaPetugas, nomorKendaraan, jenisKendaraan, isMember);</w:t>
      </w:r>
    </w:p>
    <w:p w14:paraId="352BFE18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3BFBEB3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Input jam keluar</w:t>
      </w:r>
    </w:p>
    <w:p w14:paraId="1E03CD05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"==================================================="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12DCF330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"Masukkan Tanggal dan Jam keluar (yyyy-MM-dd HH: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mm:ss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):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416A3F05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inputJamKeluar = Console.ReadLine();</w:t>
      </w:r>
    </w:p>
    <w:p w14:paraId="240080B4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hitungBiayaParkir.JamKeluar = DateTime.ParseExact(inputJamKeluar, 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"yyyy-MM-dd HH: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mm:ss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425643B8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0270CAE1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Hitung biaya parkir dan tampilkan output</w:t>
      </w:r>
    </w:p>
    <w:p w14:paraId="3C23D5D5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hitungBiayaParkir.HitungBiaya();</w:t>
      </w:r>
    </w:p>
    <w:p w14:paraId="45CF19C8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}</w:t>
      </w:r>
    </w:p>
    <w:p w14:paraId="351CF07D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}</w:t>
      </w:r>
    </w:p>
    <w:p w14:paraId="3242B54A" w14:textId="77777777" w:rsidR="009235C2" w:rsidRDefault="009235C2" w:rsidP="009235C2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4431B578" w14:textId="77777777" w:rsidR="009235C2" w:rsidRDefault="009235C2" w:rsidP="009235C2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420B916A" w14:textId="77777777" w:rsidR="009235C2" w:rsidRDefault="009235C2" w:rsidP="009235C2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0D65AA9" w14:textId="77777777" w:rsidR="009235C2" w:rsidRDefault="009235C2" w:rsidP="009235C2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4A60E65A" w14:textId="77777777" w:rsidR="009235C2" w:rsidRDefault="009235C2" w:rsidP="009235C2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4500BA49" w14:textId="297602AF" w:rsidR="00B225BB" w:rsidRDefault="00B225BB" w:rsidP="00B225BB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968CA62" w14:textId="003E3B0B" w:rsidR="00B225BB" w:rsidRDefault="00B225BB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E6BB5BD" w14:textId="3527FBF6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9F9EE99" w14:textId="64434270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358C13F" w14:textId="7EFA3957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076CC4B" w14:textId="488845AB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EE58498" w14:textId="361C7C08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DCF1D50" w14:textId="0DA4812C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AFC393E" w14:textId="392CEB92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B56172F" w14:textId="00C42312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F821777" w14:textId="3CCB3DB2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C0AB8A5" w14:textId="225A69C2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1980CD3" w14:textId="4130A9DC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2F12109" w14:textId="778D197A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B175AE6" w14:textId="4A072AF5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007C728" w14:textId="15700E51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6E20987" w14:textId="28943A30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9891B7A" w14:textId="7BF00191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4179073F" w14:textId="5B17C132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95B75AE" w14:textId="04BE57E0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53DE0AE" w14:textId="01E11E73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459CDD6" w14:textId="743A5D16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E121DBC" w14:textId="180BA22C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159229E" w14:textId="2391B675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8115CAE" w14:textId="3D1D3F33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60E6604" w14:textId="116C5CCE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5310AE7" w14:textId="457BFF02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40F2C751" w14:textId="3CD5553A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F337400" w14:textId="53F60D59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16AF802" w14:textId="1FB9350D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F3502C6" w14:textId="4FB8319B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2A02C20" w14:textId="45C9A0DD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32D24EF" w14:textId="16A7B199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Calibri" w:eastAsia="Calibri" w:hAnsi="Calibri" w:cs="Calibri"/>
          <w:sz w:val="22"/>
          <w:szCs w:val="22"/>
        </w:rPr>
        <w:t>Output :</w:t>
      </w:r>
      <w:proofErr w:type="gramEnd"/>
    </w:p>
    <w:p w14:paraId="3A550403" w14:textId="6A87C13A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50CBB9D" w14:textId="6A4FBBF8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31B904F" wp14:editId="31C4E9F2">
            <wp:extent cx="6976745" cy="35090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FC7D" w14:textId="73043877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3F71E87" w14:textId="3A5AC6BC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4786DBC9" w14:textId="03402EE2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7D67677F" wp14:editId="39BC7172">
            <wp:extent cx="6976745" cy="35471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4986" w14:textId="3D65268E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C84E2D6" w14:textId="77777777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8C3E772" w14:textId="77777777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4B2BBFDB" w14:textId="3A456E3B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53A69DE" wp14:editId="5E9E2B16">
            <wp:extent cx="6976745" cy="35369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AC12" w14:textId="2E61E077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BECF2D1" w14:textId="4C2C47F7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9D1BB4D" w14:textId="5E0B5A61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4971A2B" w14:textId="63D3E924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3A3FE4B" w14:textId="555F5285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44ED98E6" w14:textId="6A0F8E90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1DD1070" w14:textId="48CC88A1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9A270B6" w14:textId="17CAE95C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E672FD5" w14:textId="37A2EE2C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097E821" w14:textId="5EB0DACE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41C7001B" w14:textId="0A5BE700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2B9A0A7" w14:textId="2654DC3E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0920B7F" w14:textId="1DCFD0DE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488CA44C" w14:textId="5687D4AB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3F694E4" w14:textId="15BAB078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610A391" w14:textId="375FBF74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F408D72" w14:textId="1A7F331F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CD8E489" w14:textId="47C41F0E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49E83A45" w14:textId="6D104F44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5BDDA9E" w14:textId="7F789D10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12E5B75" w14:textId="7A778007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577754B" w14:textId="62DB95B0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D0A59CE" w14:textId="3123F7A6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4BE05D8A" w14:textId="797166D9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E838C5E" w14:textId="67ACBD99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8F29369" w14:textId="3D0E1483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035B89C" w14:textId="07F81C68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4666C31" w14:textId="7851664B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5CE4AEC" w14:textId="361D2D5B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861CBEF" w14:textId="7AD95B6C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F9548FF" w14:textId="1D1E6E20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3739579" w14:textId="743A003F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028610D" w14:textId="58202CC7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562AE46" w14:textId="15C4A76C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457949B" w14:textId="1EECC4E5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95E69CE" w14:textId="77777777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F1EA47F" w14:textId="7345E28C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B1117C2" w14:textId="5F8D8BF5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7BA4AA5E" wp14:editId="10721299">
            <wp:extent cx="6976745" cy="36417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1670" w14:textId="2FEF2851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04EA75D5" wp14:editId="547C2933">
            <wp:extent cx="6976745" cy="35852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3FBE" w14:textId="660DF640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40ACE891" w14:textId="4462CB0E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1D14C3C3" w14:textId="40A6C3FD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8B9AAEF" w14:textId="65DF6D7C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47782602" w14:textId="6756ED25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0CD49D28" w14:textId="539DAC8C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2F1465B" w14:textId="5D25068B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078FB81" w14:textId="6C556B1D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3FB1D11" w14:textId="7396CD72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B54780F" w14:textId="728EDC25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6DA06BA7" w14:textId="3E4EDB61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242FFDD" w14:textId="0F5EA325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3CA57E9C" w14:textId="33F6FB0B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5099CB4" w14:textId="7CCD78B5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719CB75B" w14:textId="243304CA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28F53E98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libri" w:eastAsia="Calibri" w:hAnsi="Calibri" w:cs="Calibri"/>
          <w:sz w:val="22"/>
          <w:szCs w:val="22"/>
        </w:rPr>
        <w:t>7.</w:t>
      </w:r>
      <w:r w:rsidRPr="00B33A7A">
        <w:rPr>
          <w:noProof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System;</w:t>
      </w:r>
    </w:p>
    <w:p w14:paraId="636F17C6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37EFED82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ID"/>
        </w:rPr>
        <w:t>loopingSimbol</w:t>
      </w:r>
    </w:p>
    <w:p w14:paraId="0A776142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</w:t>
      </w:r>
    </w:p>
    <w:p w14:paraId="20DAC9F7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</w:t>
      </w:r>
    </w:p>
    <w:p w14:paraId="0482C9EC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{</w:t>
      </w:r>
    </w:p>
    <w:p w14:paraId="28891743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"****************************************************"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2E4E257B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"|     UAS Dasar Pemrograman                         |"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0700A5BF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"****************************************************\n"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3EE33D7E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"Nama Saya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Stevanus Andika Galih Setiawan"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2EBAF1F3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"NIM    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202303110008"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54E0D5B0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"Prodi  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Rekayasa Perangkat Lunak"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507295AE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"Semester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Semester Satu(1) - Ganjil"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56E51EC2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"Kelas  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RK231"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2ED9DD8E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"Tanggal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20 Januari 2024         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77156BB2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"****************************************************\n"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0BD18713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00379DAD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Input jumlah baris</w:t>
      </w:r>
    </w:p>
    <w:p w14:paraId="70A8AB0B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"Masukkan jumlah baris (1 ≤ N ≤ 100):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11B6C3DB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n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(Console.ReadLine());</w:t>
      </w:r>
    </w:p>
    <w:p w14:paraId="2B8457FD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0F305DEE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Input karakter yang diinginkan</w:t>
      </w:r>
    </w:p>
    <w:p w14:paraId="4D901ED8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"Masukkan karakter yang diinginkan: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2CFC24D4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karakter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(Console.ReadLine());</w:t>
      </w:r>
    </w:p>
    <w:p w14:paraId="601DA31E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C07A863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Membuat pola segitiga</w:t>
      </w:r>
    </w:p>
    <w:p w14:paraId="7CD3CCC8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i = 1; i &lt;= n; i++)</w:t>
      </w:r>
    </w:p>
    <w:p w14:paraId="6464075F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{</w:t>
      </w:r>
    </w:p>
    <w:p w14:paraId="6C7BA4F2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Membuat spasi sebelum karakter</w:t>
      </w:r>
    </w:p>
    <w:p w14:paraId="5E73C528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j = 1; j &lt;= n - i; j++)</w:t>
      </w:r>
    </w:p>
    <w:p w14:paraId="1A5F8971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{</w:t>
      </w:r>
    </w:p>
    <w:p w14:paraId="5E287BD5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    Console.Write(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522374AB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}</w:t>
      </w:r>
    </w:p>
    <w:p w14:paraId="353F993E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3E6A02F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Menampilkan karakter sebanyak (2 * i - 1)</w:t>
      </w:r>
    </w:p>
    <w:p w14:paraId="219C21EA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k = 1; k &lt;= 2 * i - 1; k++)</w:t>
      </w:r>
    </w:p>
    <w:p w14:paraId="7DCDC4A1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{</w:t>
      </w:r>
    </w:p>
    <w:p w14:paraId="59FD3E49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    Console.Write(karakter);</w:t>
      </w:r>
    </w:p>
    <w:p w14:paraId="634B62A4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}</w:t>
      </w:r>
    </w:p>
    <w:p w14:paraId="5E140B89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20B7E6E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Pindah ke baris berikutnya</w:t>
      </w:r>
    </w:p>
    <w:p w14:paraId="4DFE1EDF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Console.WriteLine();</w:t>
      </w:r>
    </w:p>
    <w:p w14:paraId="28F333D8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}</w:t>
      </w:r>
    </w:p>
    <w:p w14:paraId="1518AF5A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F0BC6EA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Console.ReadLine();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Untuk menjaga agar konsol tidak langsung tertutup</w:t>
      </w:r>
    </w:p>
    <w:p w14:paraId="31DAFA31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}</w:t>
      </w:r>
    </w:p>
    <w:p w14:paraId="38BCF4F4" w14:textId="77777777" w:rsidR="009235C2" w:rsidRDefault="009235C2" w:rsidP="009235C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}</w:t>
      </w:r>
    </w:p>
    <w:p w14:paraId="440E1599" w14:textId="77777777" w:rsidR="009235C2" w:rsidRDefault="009235C2" w:rsidP="009235C2">
      <w:pPr>
        <w:spacing w:before="15" w:line="268" w:lineRule="atLeast"/>
        <w:ind w:right="-200"/>
        <w:jc w:val="both"/>
        <w:rPr>
          <w:noProof/>
        </w:rPr>
      </w:pPr>
    </w:p>
    <w:p w14:paraId="6B5F6A11" w14:textId="77777777" w:rsidR="009235C2" w:rsidRDefault="009235C2" w:rsidP="009235C2">
      <w:pPr>
        <w:spacing w:before="15" w:line="268" w:lineRule="atLeast"/>
        <w:ind w:right="-200"/>
        <w:jc w:val="both"/>
        <w:rPr>
          <w:noProof/>
        </w:rPr>
      </w:pPr>
    </w:p>
    <w:p w14:paraId="46750610" w14:textId="77777777" w:rsidR="009235C2" w:rsidRDefault="009235C2" w:rsidP="009235C2">
      <w:pPr>
        <w:spacing w:before="15" w:line="268" w:lineRule="atLeast"/>
        <w:ind w:right="-200"/>
        <w:jc w:val="both"/>
        <w:rPr>
          <w:noProof/>
        </w:rPr>
      </w:pPr>
    </w:p>
    <w:p w14:paraId="12765F45" w14:textId="2E33B4EE" w:rsidR="009235C2" w:rsidRDefault="009235C2" w:rsidP="009235C2">
      <w:pPr>
        <w:spacing w:before="15" w:line="268" w:lineRule="atLeast"/>
        <w:ind w:right="-200"/>
        <w:jc w:val="both"/>
        <w:rPr>
          <w:noProof/>
        </w:rPr>
      </w:pPr>
    </w:p>
    <w:p w14:paraId="10B0E275" w14:textId="6CEC6DBB" w:rsidR="009235C2" w:rsidRDefault="009235C2" w:rsidP="009235C2">
      <w:pPr>
        <w:spacing w:before="15" w:line="268" w:lineRule="atLeast"/>
        <w:ind w:right="-200"/>
        <w:jc w:val="both"/>
        <w:rPr>
          <w:noProof/>
        </w:rPr>
      </w:pPr>
    </w:p>
    <w:p w14:paraId="453A86DC" w14:textId="71547D5C" w:rsidR="009235C2" w:rsidRDefault="009235C2" w:rsidP="009235C2">
      <w:pPr>
        <w:spacing w:before="15" w:line="268" w:lineRule="atLeast"/>
        <w:ind w:right="-200"/>
        <w:jc w:val="both"/>
        <w:rPr>
          <w:noProof/>
        </w:rPr>
      </w:pPr>
    </w:p>
    <w:p w14:paraId="515A31A6" w14:textId="0C2F97A2" w:rsidR="009235C2" w:rsidRDefault="009235C2" w:rsidP="009235C2">
      <w:pPr>
        <w:spacing w:before="15" w:line="268" w:lineRule="atLeast"/>
        <w:ind w:right="-200"/>
        <w:jc w:val="both"/>
        <w:rPr>
          <w:noProof/>
        </w:rPr>
      </w:pPr>
    </w:p>
    <w:p w14:paraId="18D8CBAA" w14:textId="5009F9DF" w:rsidR="009235C2" w:rsidRDefault="009235C2" w:rsidP="009235C2">
      <w:pPr>
        <w:spacing w:before="15" w:line="268" w:lineRule="atLeast"/>
        <w:ind w:right="-200"/>
        <w:jc w:val="both"/>
        <w:rPr>
          <w:noProof/>
        </w:rPr>
      </w:pPr>
    </w:p>
    <w:p w14:paraId="29C3B3EF" w14:textId="53DA9C15" w:rsidR="009235C2" w:rsidRDefault="009235C2" w:rsidP="009235C2">
      <w:pPr>
        <w:spacing w:before="15" w:line="268" w:lineRule="atLeast"/>
        <w:ind w:right="-200"/>
        <w:jc w:val="both"/>
        <w:rPr>
          <w:noProof/>
        </w:rPr>
      </w:pPr>
    </w:p>
    <w:p w14:paraId="04A2BDAE" w14:textId="72536CD6" w:rsidR="009235C2" w:rsidRDefault="009235C2" w:rsidP="009235C2">
      <w:pPr>
        <w:spacing w:before="15" w:line="268" w:lineRule="atLeast"/>
        <w:ind w:right="-200"/>
        <w:jc w:val="both"/>
        <w:rPr>
          <w:noProof/>
        </w:rPr>
      </w:pPr>
    </w:p>
    <w:p w14:paraId="05834987" w14:textId="18A87638" w:rsidR="009235C2" w:rsidRDefault="009235C2" w:rsidP="009235C2">
      <w:pPr>
        <w:spacing w:before="15" w:line="268" w:lineRule="atLeast"/>
        <w:ind w:right="-200"/>
        <w:jc w:val="both"/>
        <w:rPr>
          <w:noProof/>
        </w:rPr>
      </w:pPr>
    </w:p>
    <w:p w14:paraId="11CC0256" w14:textId="5A82555D" w:rsidR="009235C2" w:rsidRDefault="009235C2" w:rsidP="009235C2">
      <w:pPr>
        <w:spacing w:before="15" w:line="268" w:lineRule="atLeast"/>
        <w:ind w:right="-200"/>
        <w:jc w:val="both"/>
        <w:rPr>
          <w:noProof/>
        </w:rPr>
      </w:pPr>
    </w:p>
    <w:p w14:paraId="5511AC7F" w14:textId="22136A91" w:rsidR="009235C2" w:rsidRDefault="009235C2" w:rsidP="009235C2">
      <w:pPr>
        <w:spacing w:before="15" w:line="268" w:lineRule="atLeast"/>
        <w:ind w:right="-200"/>
        <w:jc w:val="both"/>
        <w:rPr>
          <w:noProof/>
        </w:rPr>
      </w:pPr>
    </w:p>
    <w:p w14:paraId="5DEBFBC4" w14:textId="412665CB" w:rsidR="009235C2" w:rsidRDefault="009235C2" w:rsidP="009235C2">
      <w:pPr>
        <w:spacing w:before="15" w:line="268" w:lineRule="atLeast"/>
        <w:ind w:right="-200"/>
        <w:jc w:val="both"/>
        <w:rPr>
          <w:noProof/>
        </w:rPr>
      </w:pPr>
    </w:p>
    <w:p w14:paraId="791C038B" w14:textId="42C0F3CA" w:rsidR="009235C2" w:rsidRDefault="009235C2" w:rsidP="009235C2">
      <w:pPr>
        <w:spacing w:before="15" w:line="268" w:lineRule="atLeast"/>
        <w:ind w:right="-200"/>
        <w:jc w:val="both"/>
        <w:rPr>
          <w:noProof/>
        </w:rPr>
      </w:pPr>
    </w:p>
    <w:p w14:paraId="7F5575CE" w14:textId="0C954F7C" w:rsidR="009235C2" w:rsidRDefault="009235C2" w:rsidP="009235C2">
      <w:pPr>
        <w:spacing w:before="15" w:line="268" w:lineRule="atLeast"/>
        <w:ind w:right="-200"/>
        <w:jc w:val="both"/>
        <w:rPr>
          <w:noProof/>
        </w:rPr>
      </w:pPr>
    </w:p>
    <w:p w14:paraId="5716EE09" w14:textId="25B6ACA2" w:rsidR="009235C2" w:rsidRDefault="009235C2" w:rsidP="009235C2">
      <w:pPr>
        <w:spacing w:before="15" w:line="268" w:lineRule="atLeast"/>
        <w:ind w:right="-200"/>
        <w:jc w:val="both"/>
        <w:rPr>
          <w:noProof/>
        </w:rPr>
      </w:pPr>
    </w:p>
    <w:p w14:paraId="6C0982C3" w14:textId="43EA70B8" w:rsidR="009235C2" w:rsidRDefault="009235C2" w:rsidP="009235C2">
      <w:pPr>
        <w:spacing w:before="15" w:line="268" w:lineRule="atLeast"/>
        <w:ind w:right="-200"/>
        <w:jc w:val="both"/>
        <w:rPr>
          <w:noProof/>
        </w:rPr>
      </w:pPr>
    </w:p>
    <w:p w14:paraId="13F322AE" w14:textId="71862CE6" w:rsidR="009235C2" w:rsidRDefault="009235C2" w:rsidP="009235C2">
      <w:pPr>
        <w:spacing w:before="15" w:line="268" w:lineRule="atLeast"/>
        <w:ind w:right="-200"/>
        <w:jc w:val="both"/>
        <w:rPr>
          <w:noProof/>
        </w:rPr>
      </w:pPr>
    </w:p>
    <w:p w14:paraId="4A100FC3" w14:textId="05F19752" w:rsidR="009235C2" w:rsidRDefault="009235C2" w:rsidP="009235C2">
      <w:pPr>
        <w:spacing w:before="15" w:line="268" w:lineRule="atLeast"/>
        <w:ind w:right="-200"/>
        <w:jc w:val="both"/>
        <w:rPr>
          <w:noProof/>
        </w:rPr>
      </w:pPr>
      <w:r>
        <w:rPr>
          <w:noProof/>
        </w:rPr>
        <w:t>Output :</w:t>
      </w:r>
    </w:p>
    <w:p w14:paraId="2046DAAA" w14:textId="593F763C" w:rsidR="009235C2" w:rsidRDefault="009235C2" w:rsidP="009235C2">
      <w:pPr>
        <w:spacing w:before="15" w:line="268" w:lineRule="atLeast"/>
        <w:ind w:right="-200"/>
        <w:jc w:val="both"/>
        <w:rPr>
          <w:noProof/>
        </w:rPr>
      </w:pPr>
    </w:p>
    <w:p w14:paraId="72A7CAC3" w14:textId="7494C634" w:rsidR="009235C2" w:rsidRDefault="00FC1B16" w:rsidP="009235C2">
      <w:pPr>
        <w:spacing w:before="15" w:line="268" w:lineRule="atLeast"/>
        <w:ind w:right="-200"/>
        <w:jc w:val="both"/>
        <w:rPr>
          <w:noProof/>
        </w:rPr>
      </w:pPr>
      <w:r>
        <w:rPr>
          <w:noProof/>
        </w:rPr>
        <w:drawing>
          <wp:inline distT="0" distB="0" distL="0" distR="0" wp14:anchorId="7421B950" wp14:editId="1A3B6B6C">
            <wp:extent cx="6976745" cy="35166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AD08" w14:textId="1EEED45D" w:rsidR="00FC1B16" w:rsidRDefault="00FC1B16" w:rsidP="009235C2">
      <w:pPr>
        <w:spacing w:before="15" w:line="268" w:lineRule="atLeast"/>
        <w:ind w:right="-200"/>
        <w:jc w:val="both"/>
        <w:rPr>
          <w:noProof/>
        </w:rPr>
      </w:pPr>
    </w:p>
    <w:p w14:paraId="4B55C010" w14:textId="244D23E8" w:rsidR="00FC1B16" w:rsidRDefault="00FC1B16" w:rsidP="009235C2">
      <w:pPr>
        <w:spacing w:before="15" w:line="268" w:lineRule="atLeast"/>
        <w:ind w:right="-200"/>
        <w:jc w:val="both"/>
        <w:rPr>
          <w:noProof/>
        </w:rPr>
      </w:pPr>
      <w:r>
        <w:rPr>
          <w:noProof/>
        </w:rPr>
        <w:drawing>
          <wp:inline distT="0" distB="0" distL="0" distR="0" wp14:anchorId="4C50A6F0" wp14:editId="7118896A">
            <wp:extent cx="6976745" cy="35852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4D07" w14:textId="75756A27" w:rsidR="00FC1B16" w:rsidRDefault="00FC1B16" w:rsidP="009235C2">
      <w:pPr>
        <w:spacing w:before="15" w:line="268" w:lineRule="atLeast"/>
        <w:ind w:right="-200"/>
        <w:jc w:val="both"/>
        <w:rPr>
          <w:noProof/>
        </w:rPr>
      </w:pPr>
    </w:p>
    <w:p w14:paraId="34764CCF" w14:textId="77777777" w:rsidR="00FC1B16" w:rsidRDefault="00FC1B16" w:rsidP="009235C2">
      <w:pPr>
        <w:spacing w:before="15" w:line="268" w:lineRule="atLeast"/>
        <w:ind w:right="-200"/>
        <w:jc w:val="both"/>
        <w:rPr>
          <w:noProof/>
        </w:rPr>
      </w:pPr>
    </w:p>
    <w:p w14:paraId="62318A2B" w14:textId="77777777" w:rsidR="009235C2" w:rsidRDefault="009235C2" w:rsidP="009235C2">
      <w:pPr>
        <w:spacing w:before="15" w:line="268" w:lineRule="atLeast"/>
        <w:ind w:right="-200"/>
        <w:jc w:val="both"/>
        <w:rPr>
          <w:noProof/>
        </w:rPr>
      </w:pPr>
    </w:p>
    <w:p w14:paraId="218E84FD" w14:textId="77777777" w:rsidR="009235C2" w:rsidRDefault="009235C2" w:rsidP="009235C2">
      <w:pPr>
        <w:spacing w:before="15" w:line="268" w:lineRule="atLeast"/>
        <w:ind w:right="-200"/>
        <w:jc w:val="both"/>
        <w:rPr>
          <w:noProof/>
        </w:rPr>
      </w:pPr>
    </w:p>
    <w:p w14:paraId="7390B0EE" w14:textId="77777777" w:rsidR="009235C2" w:rsidRDefault="009235C2" w:rsidP="009235C2">
      <w:pPr>
        <w:spacing w:before="15" w:line="268" w:lineRule="atLeast"/>
        <w:ind w:right="-200"/>
        <w:jc w:val="both"/>
        <w:rPr>
          <w:noProof/>
        </w:rPr>
      </w:pPr>
    </w:p>
    <w:p w14:paraId="10E07E32" w14:textId="77777777" w:rsidR="009235C2" w:rsidRDefault="009235C2" w:rsidP="009235C2">
      <w:pPr>
        <w:spacing w:before="15" w:line="268" w:lineRule="atLeast"/>
        <w:ind w:right="-200"/>
        <w:jc w:val="both"/>
        <w:rPr>
          <w:noProof/>
        </w:rPr>
      </w:pPr>
    </w:p>
    <w:p w14:paraId="0F55EEA7" w14:textId="77777777" w:rsidR="009235C2" w:rsidRDefault="009235C2" w:rsidP="009235C2">
      <w:pPr>
        <w:spacing w:before="15" w:line="268" w:lineRule="atLeast"/>
        <w:ind w:right="-200"/>
        <w:jc w:val="both"/>
        <w:rPr>
          <w:noProof/>
        </w:rPr>
      </w:pPr>
    </w:p>
    <w:p w14:paraId="6EB12FC4" w14:textId="77777777" w:rsidR="009235C2" w:rsidRDefault="009235C2" w:rsidP="009235C2">
      <w:pPr>
        <w:spacing w:before="15" w:line="268" w:lineRule="atLeast"/>
        <w:ind w:right="-200"/>
        <w:jc w:val="both"/>
        <w:rPr>
          <w:noProof/>
        </w:rPr>
      </w:pPr>
    </w:p>
    <w:p w14:paraId="1E826DC3" w14:textId="77777777" w:rsidR="009235C2" w:rsidRDefault="009235C2" w:rsidP="009235C2">
      <w:pPr>
        <w:spacing w:before="15" w:line="268" w:lineRule="atLeast"/>
        <w:ind w:right="-200"/>
        <w:jc w:val="both"/>
        <w:rPr>
          <w:noProof/>
        </w:rPr>
      </w:pPr>
    </w:p>
    <w:p w14:paraId="0CB9998D" w14:textId="77777777" w:rsidR="009235C2" w:rsidRDefault="009235C2" w:rsidP="009235C2">
      <w:pPr>
        <w:spacing w:before="15" w:line="268" w:lineRule="atLeast"/>
        <w:ind w:right="-200"/>
        <w:jc w:val="both"/>
        <w:rPr>
          <w:noProof/>
        </w:rPr>
      </w:pPr>
    </w:p>
    <w:p w14:paraId="4AE0EB0E" w14:textId="2DDA0C5E" w:rsidR="009235C2" w:rsidRDefault="009235C2" w:rsidP="00537D05">
      <w:pPr>
        <w:spacing w:before="15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</w:p>
    <w:p w14:paraId="5E044E71" w14:textId="09582F1C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8.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System;</w:t>
      </w:r>
    </w:p>
    <w:p w14:paraId="6642215C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1206BE3C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ID"/>
        </w:rPr>
        <w:t>Program</w:t>
      </w:r>
    </w:p>
    <w:p w14:paraId="27BCC848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</w:t>
      </w:r>
    </w:p>
    <w:p w14:paraId="105C4CBF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</w:t>
      </w:r>
    </w:p>
    <w:p w14:paraId="3FF90604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{</w:t>
      </w:r>
    </w:p>
    <w:p w14:paraId="4F689DFF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B82119B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"****************************************************"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47EA5C92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"|     UAS Dasar Pemrograman                         |"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04EE3139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"****************************************************\n"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40E30590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"Nama Saya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Stevanus Andika Galih Setiawan"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60594572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"NIM    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202303110008"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5BCA01FA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"Prodi  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Rekayasa Perangkat Lunak"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6FBAAC4F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"Semester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Semester Satu(1) - Ganjil"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67714064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"Kelas  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RK231"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7EC03988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"Tanggal            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20 Januari 2024         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2F6C0441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"****************************************************\n"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5DEBF02D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3F69E1E3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Input jumlah anak ayam</w:t>
      </w:r>
    </w:p>
    <w:p w14:paraId="5C0B9EC0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"Masukkan jumlah anak ayam (1 ≤ N ≤ 100): 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44D60B0F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n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(Console.ReadLine());</w:t>
      </w:r>
    </w:p>
    <w:p w14:paraId="62731A16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4BC9D73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Memastikan bahwa jumlah anak ayam sesuai batasan</w:t>
      </w:r>
    </w:p>
    <w:p w14:paraId="02F12E5B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(n &lt; 1 || n &gt; 100)</w:t>
      </w:r>
    </w:p>
    <w:p w14:paraId="798C09FC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{</w:t>
      </w:r>
    </w:p>
    <w:p w14:paraId="0C67F9D8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"Masukan tidak valid. Jumlah anak ayam harus antara 1 dan 100."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0BE8903D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;</w:t>
      </w:r>
    </w:p>
    <w:p w14:paraId="73F2338C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}</w:t>
      </w:r>
    </w:p>
    <w:p w14:paraId="2DB07553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591C78B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Membuat lirik lagu</w:t>
      </w:r>
    </w:p>
    <w:p w14:paraId="24A109E5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ID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i = n; i &gt;= 1; i--)</w:t>
      </w:r>
    </w:p>
    <w:p w14:paraId="51056D55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{</w:t>
      </w:r>
    </w:p>
    <w:p w14:paraId="5840393C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$"Anak ayam turunlah 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{i}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 xml:space="preserve"> mati satu tinggallah 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{i - 1}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32E08718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}</w:t>
      </w:r>
    </w:p>
    <w:p w14:paraId="6AAB6474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C39B3F2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ID"/>
        </w:rPr>
        <w:t>"Anak ayam turunlah 0 mati satu tinggallah induknya"</w:t>
      </w: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);</w:t>
      </w:r>
    </w:p>
    <w:p w14:paraId="5CB923C7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59E7377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    Console.ReadLine(); </w:t>
      </w:r>
      <w:r>
        <w:rPr>
          <w:rFonts w:ascii="Cascadia Mono" w:hAnsi="Cascadia Mono" w:cs="Cascadia Mono"/>
          <w:color w:val="008000"/>
          <w:sz w:val="19"/>
          <w:szCs w:val="19"/>
          <w:lang w:val="en-ID"/>
        </w:rPr>
        <w:t>// Untuk menjaga agar konsol tidak langsung tertutup</w:t>
      </w:r>
    </w:p>
    <w:p w14:paraId="6AC084D4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 xml:space="preserve">    }</w:t>
      </w:r>
    </w:p>
    <w:p w14:paraId="76B4A8BB" w14:textId="5EC918C3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}</w:t>
      </w:r>
    </w:p>
    <w:p w14:paraId="63C7CE3C" w14:textId="033FD0C8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2393B3C" w14:textId="28A23794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23AFDE2" w14:textId="5C2AAE20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C66F889" w14:textId="455983B9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161F360A" w14:textId="4668CB5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3D4D9ACD" w14:textId="65388E46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5B71189" w14:textId="1713FC9F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4CF231F" w14:textId="4983416A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B7161BD" w14:textId="57BF6E85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5FFBC81" w14:textId="1EEF990D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8CF48AF" w14:textId="73244DEB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52CE233C" w14:textId="492AA02B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034F76A1" w14:textId="1A86AC46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3B8BAC3C" w14:textId="785B4A1E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137564F" w14:textId="22F706D1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9CD4BE6" w14:textId="53E5BDCD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2FAF3611" w14:textId="6FBA06C9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EA33A57" w14:textId="6701F60B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5148E70D" w14:textId="74D4BC81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20509873" w14:textId="4EF549B8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3319FECC" w14:textId="0750A19E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3B54E525" w14:textId="42E77F81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6134125" w14:textId="6BB6F4A4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4D42D5D" w14:textId="3ADD374E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539F821A" w14:textId="294F0653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57B260B0" w14:textId="7134252A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882A54E" w14:textId="470C94A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48AF9320" w14:textId="12ABFEE8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6B5EBA4F" w14:textId="2C1E5319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2266BD3A" w14:textId="5A761710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3D976754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3619A146" w14:textId="7777777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7C657F9F" w14:textId="7463DCC7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D"/>
        </w:rPr>
        <w:t>Output :</w:t>
      </w:r>
      <w:proofErr w:type="gramEnd"/>
    </w:p>
    <w:p w14:paraId="1631EDE4" w14:textId="147FFBCD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</w:p>
    <w:p w14:paraId="0CEBB540" w14:textId="30B37A15" w:rsidR="00FC1B16" w:rsidRDefault="00FC1B16" w:rsidP="00FC1B1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ID"/>
        </w:rPr>
      </w:pPr>
      <w:r>
        <w:rPr>
          <w:noProof/>
        </w:rPr>
        <w:drawing>
          <wp:inline distT="0" distB="0" distL="0" distR="0" wp14:anchorId="705F488D" wp14:editId="5AA701F4">
            <wp:extent cx="6976745" cy="33851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0779" w14:textId="77777777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7ABD520B" w14:textId="77777777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4C016CD4" w14:textId="77777777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6DB8CC2B" w14:textId="77777777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657D6E94" w14:textId="77777777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1807FF68" w14:textId="77777777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05DDF1E1" w14:textId="77777777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2E9507F3" w14:textId="104CD253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6E2D7019" w14:textId="603266E4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08A223C1" w14:textId="4F425E4E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4028C335" w14:textId="76D59F2B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7C48296E" w14:textId="776A680E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4826CE1B" w14:textId="13BDC6BD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727E0DD5" w14:textId="68E5A807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4D6BF3ED" w14:textId="4179ADB4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7409ADBA" w14:textId="325AA285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5A199C29" w14:textId="2388B48D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4E834F07" w14:textId="1E7B962A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063C7BD7" w14:textId="59678B85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746051CB" w14:textId="2E2EC8D7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53DBAFC1" w14:textId="2DF25C2D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45C6F4C0" w14:textId="7CA851BF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60551115" w14:textId="3A7D46D8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73139BBD" w14:textId="524AA89B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15332165" w14:textId="6594E66C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1C58A90F" w14:textId="105A668A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771C778C" w14:textId="1A2337A3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541A32C5" w14:textId="0C1A7F25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6F8C5E2B" w14:textId="77058C82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2AEC3EDB" w14:textId="44341320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1CCE9BFA" w14:textId="3D428822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3C6D50AD" w14:textId="48BCCBE6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0DE7023C" w14:textId="724D7CCE" w:rsidR="00FC1B16" w:rsidRDefault="00FC1B16" w:rsidP="00FC1B16">
      <w:pPr>
        <w:spacing w:before="15" w:line="268" w:lineRule="atLeast"/>
        <w:ind w:right="-200"/>
        <w:jc w:val="both"/>
        <w:rPr>
          <w:noProof/>
        </w:rPr>
      </w:pPr>
    </w:p>
    <w:p w14:paraId="73D30659" w14:textId="4FD22F10" w:rsidR="00FC1B16" w:rsidRPr="00676CB4" w:rsidRDefault="00FC1B16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</w:rPr>
      </w:pPr>
      <w:r>
        <w:rPr>
          <w:noProof/>
        </w:rPr>
        <w:t>9</w:t>
      </w:r>
      <w:r w:rsidR="00676CB4">
        <w:rPr>
          <w:noProof/>
        </w:rPr>
        <w:t>.</w:t>
      </w:r>
    </w:p>
    <w:p w14:paraId="0F588825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>using System;</w:t>
      </w:r>
    </w:p>
    <w:p w14:paraId="526BB41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>using System.Collections.Generic;</w:t>
      </w:r>
    </w:p>
    <w:p w14:paraId="08E94049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>using System.Linq;</w:t>
      </w:r>
    </w:p>
    <w:p w14:paraId="7753E724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68D739E0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>class User</w:t>
      </w:r>
    </w:p>
    <w:p w14:paraId="23D43280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>{</w:t>
      </w:r>
    </w:p>
    <w:p w14:paraId="1EA21019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//semua data yang diperlukan didefinisikan disini</w:t>
      </w:r>
    </w:p>
    <w:p w14:paraId="4A506061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//gunakan set dan get untuk mengatur data</w:t>
      </w:r>
    </w:p>
    <w:p w14:paraId="088E4627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public string ID { get; set; }</w:t>
      </w:r>
    </w:p>
    <w:p w14:paraId="552602A2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public string FullName { get; set; }</w:t>
      </w:r>
    </w:p>
    <w:p w14:paraId="2E3FF118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public string Email { get; set; }</w:t>
      </w:r>
    </w:p>
    <w:p w14:paraId="6611034D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public string Username { get; set; }</w:t>
      </w:r>
    </w:p>
    <w:p w14:paraId="35B89C28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public string Password { get; set; }</w:t>
      </w:r>
    </w:p>
    <w:p w14:paraId="064B75B0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public bool IsActive { get; set; }</w:t>
      </w:r>
    </w:p>
    <w:p w14:paraId="17EE9B89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>}</w:t>
      </w:r>
    </w:p>
    <w:p w14:paraId="37D18BE5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7CF0A1B6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>class UserManager</w:t>
      </w:r>
    </w:p>
    <w:p w14:paraId="3678B4EF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// class usermanager untuk menampung data user </w:t>
      </w:r>
    </w:p>
    <w:p w14:paraId="4FC20B5E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>{</w:t>
      </w:r>
    </w:p>
    <w:p w14:paraId="623AE71E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private List&lt;User&gt; users = new List&lt;User&gt;();</w:t>
      </w:r>
    </w:p>
    <w:p w14:paraId="08C15F2A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7D6C8BFF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public void RegisterUser()</w:t>
      </w:r>
    </w:p>
    <w:p w14:paraId="4843A940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{</w:t>
      </w:r>
    </w:p>
    <w:p w14:paraId="66C0E094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Console.WriteLine("====================================================================================");</w:t>
      </w:r>
    </w:p>
    <w:p w14:paraId="10746FED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Console.WriteLine("======================== Soal UAS - System Parking By KupadTahu=====================");</w:t>
      </w:r>
    </w:p>
    <w:p w14:paraId="5DF688A0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Console.WriteLine("======================== Registrasi Akun      :)         ===========================");</w:t>
      </w:r>
    </w:p>
    <w:p w14:paraId="55E43E70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Console.WriteLine("====================================================================================");</w:t>
      </w:r>
    </w:p>
    <w:p w14:paraId="303C2023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0DA9A334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Console.Write("Masukkan Nama Lengkap Anda : ");</w:t>
      </w:r>
    </w:p>
    <w:p w14:paraId="3FE6B61E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string fullName = Console.ReadLine();</w:t>
      </w:r>
    </w:p>
    <w:p w14:paraId="10E56788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4BC17C96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 Validasi Nama</w:t>
      </w:r>
    </w:p>
    <w:p w14:paraId="58D55876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if (!IsValidName(fullName))</w:t>
      </w:r>
    </w:p>
    <w:p w14:paraId="0BAF9C22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{</w:t>
      </w:r>
    </w:p>
    <w:p w14:paraId="6B058217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Console.WriteLine("Nama tidak valid, nama tidak mengandung angka.");</w:t>
      </w:r>
    </w:p>
    <w:p w14:paraId="4D5C9FF8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return;</w:t>
      </w:r>
    </w:p>
    <w:p w14:paraId="7571D16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}</w:t>
      </w:r>
    </w:p>
    <w:p w14:paraId="2A7BFE64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71DB1A5E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Console.Write("Masukkan Email Anda        : ");</w:t>
      </w:r>
    </w:p>
    <w:p w14:paraId="7D8F7265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string email = Console.ReadLine();</w:t>
      </w:r>
    </w:p>
    <w:p w14:paraId="03247C6A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29C59B64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 Validasi Email</w:t>
      </w:r>
    </w:p>
    <w:p w14:paraId="1CE71D9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if (!IsValidEmail(email))</w:t>
      </w:r>
    </w:p>
    <w:p w14:paraId="6967785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{</w:t>
      </w:r>
    </w:p>
    <w:p w14:paraId="41812BFA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Console.WriteLine("Email tidak valid, silahkan masukkan email yang valid.");</w:t>
      </w:r>
    </w:p>
    <w:p w14:paraId="1380E566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return;</w:t>
      </w:r>
    </w:p>
    <w:p w14:paraId="52ED29C8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}</w:t>
      </w:r>
    </w:p>
    <w:p w14:paraId="6F68D28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23620620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 Validasi Email Unik</w:t>
      </w:r>
    </w:p>
    <w:p w14:paraId="0291B532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if (IsEmailExists(email))</w:t>
      </w:r>
    </w:p>
    <w:p w14:paraId="2AE10227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{</w:t>
      </w:r>
    </w:p>
    <w:p w14:paraId="151C547C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Console.WriteLine("Email sudah terdaftar, silahkan gunakan email lain.");</w:t>
      </w:r>
    </w:p>
    <w:p w14:paraId="7AE1DA02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return;</w:t>
      </w:r>
    </w:p>
    <w:p w14:paraId="45756B13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}</w:t>
      </w:r>
    </w:p>
    <w:p w14:paraId="4499848E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507F0E75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Console.Write("Masukkan Username          : ");</w:t>
      </w:r>
    </w:p>
    <w:p w14:paraId="355A744C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string username = Console.ReadLine();</w:t>
      </w:r>
    </w:p>
    <w:p w14:paraId="6A2C609F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4383ABDF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 Validasi Username Unik</w:t>
      </w:r>
    </w:p>
    <w:p w14:paraId="2D656A5F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if (IsUsernameExists(username))</w:t>
      </w:r>
    </w:p>
    <w:p w14:paraId="26AE889E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{</w:t>
      </w:r>
    </w:p>
    <w:p w14:paraId="10BBE187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Console.WriteLine("Username sudah terdaftar, silahkan pilih username lain.");</w:t>
      </w:r>
    </w:p>
    <w:p w14:paraId="12C7C080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return;</w:t>
      </w:r>
    </w:p>
    <w:p w14:paraId="1430BAC8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}</w:t>
      </w:r>
    </w:p>
    <w:p w14:paraId="2C7A3AB0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682A35F8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Console.Write("Masukkan Password          : ");</w:t>
      </w:r>
    </w:p>
    <w:p w14:paraId="36656899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string password = Console.ReadLine();</w:t>
      </w:r>
    </w:p>
    <w:p w14:paraId="6B6A98EF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737A037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 Validasi Password</w:t>
      </w:r>
    </w:p>
    <w:p w14:paraId="2AE46CDD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if (!IsValidPassword(password))</w:t>
      </w:r>
    </w:p>
    <w:p w14:paraId="18311269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{</w:t>
      </w:r>
    </w:p>
    <w:p w14:paraId="2D9BFB7F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Console.WriteLine("Password tidak valid, harus mengandung 2 huruf, 1 angka, dan 2 karakter khusus.");</w:t>
      </w:r>
    </w:p>
    <w:p w14:paraId="540BF733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return;</w:t>
      </w:r>
    </w:p>
    <w:p w14:paraId="6A1744FA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}</w:t>
      </w:r>
    </w:p>
    <w:p w14:paraId="19BE28C7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2F2F1ABC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 Generate ID secara otomatis</w:t>
      </w:r>
    </w:p>
    <w:p w14:paraId="3D2159DE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string generatedID = GenerateUserID();</w:t>
      </w:r>
    </w:p>
    <w:p w14:paraId="43815CA2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User newUser = new User</w:t>
      </w:r>
    </w:p>
    <w:p w14:paraId="54CB9B87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{</w:t>
      </w:r>
    </w:p>
    <w:p w14:paraId="221A5A5E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ID = generatedID,</w:t>
      </w:r>
    </w:p>
    <w:p w14:paraId="68099732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FullName = fullName,</w:t>
      </w:r>
    </w:p>
    <w:p w14:paraId="52FA4B34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Email = email,</w:t>
      </w:r>
    </w:p>
    <w:p w14:paraId="6723F543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Username = username,</w:t>
      </w:r>
    </w:p>
    <w:p w14:paraId="6984F057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Password = password,</w:t>
      </w:r>
    </w:p>
    <w:p w14:paraId="2C05341D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IsActive = false // Set default status to inactive</w:t>
      </w:r>
    </w:p>
    <w:p w14:paraId="5EAD15B3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};</w:t>
      </w:r>
    </w:p>
    <w:p w14:paraId="312653B6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2666453C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users.Add(newUser);</w:t>
      </w:r>
    </w:p>
    <w:p w14:paraId="3C7AD9A7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4FFCA0C0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Console.WriteLine("====================================================================================");</w:t>
      </w:r>
    </w:p>
    <w:p w14:paraId="29AFD1B9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Console.WriteLine("Registrasi Berhasil !");</w:t>
      </w:r>
    </w:p>
    <w:p w14:paraId="590D763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Console.WriteLine("====================================================================================");</w:t>
      </w:r>
    </w:p>
    <w:p w14:paraId="747D8EF8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Console.WriteLine("Silahkan Konfirmasi Akun Anda");</w:t>
      </w:r>
    </w:p>
    <w:p w14:paraId="0FE2C29F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Console.WriteLine("1. Ya");</w:t>
      </w:r>
    </w:p>
    <w:p w14:paraId="0951116D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Console.WriteLine("2. Tidak");</w:t>
      </w:r>
    </w:p>
    <w:p w14:paraId="061636E7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Console.Write("Masukkan Pilihan : ");</w:t>
      </w:r>
    </w:p>
    <w:p w14:paraId="1D44E727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string confirmationChoice = Console.ReadLine();</w:t>
      </w:r>
    </w:p>
    <w:p w14:paraId="77649596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68CB9433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if (confirmationChoice == "1" || confirmationChoice.ToLower() == "ya")</w:t>
      </w:r>
    </w:p>
    <w:p w14:paraId="65015A57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lastRenderedPageBreak/>
        <w:t xml:space="preserve">        {</w:t>
      </w:r>
    </w:p>
    <w:p w14:paraId="7FF3B86F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ActivateUser(newUser);</w:t>
      </w:r>
    </w:p>
    <w:p w14:paraId="43F76BB1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}</w:t>
      </w:r>
    </w:p>
    <w:p w14:paraId="05EB3866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}</w:t>
      </w:r>
    </w:p>
    <w:p w14:paraId="2BDF6564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344179F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public void Login()</w:t>
      </w:r>
    </w:p>
    <w:p w14:paraId="4EF1650E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{</w:t>
      </w:r>
    </w:p>
    <w:p w14:paraId="1DBE9FE2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Console.WriteLine("====================================================================================");</w:t>
      </w:r>
    </w:p>
    <w:p w14:paraId="350853C1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Console.WriteLine("======================== Soal UAS - System Parking By KupadTahu=====================");</w:t>
      </w:r>
    </w:p>
    <w:p w14:paraId="1B81E4DD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Console.WriteLine("======================== Login  Akun      :)         ============================");</w:t>
      </w:r>
    </w:p>
    <w:p w14:paraId="6135AC47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Console.WriteLine("====================================================================================");</w:t>
      </w:r>
    </w:p>
    <w:p w14:paraId="631F1042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39BFA678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Console.Write("Masukkan Email Anda        : ");</w:t>
      </w:r>
    </w:p>
    <w:p w14:paraId="0862120E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string inputEmail = Console.ReadLine();</w:t>
      </w:r>
    </w:p>
    <w:p w14:paraId="355B4900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0A0C5B65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 Validasi Format Email</w:t>
      </w:r>
    </w:p>
    <w:p w14:paraId="171AF5B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if (!IsValidEmail(inputEmail))</w:t>
      </w:r>
    </w:p>
    <w:p w14:paraId="0051B7B7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{</w:t>
      </w:r>
    </w:p>
    <w:p w14:paraId="5A01A479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Console.WriteLine("Email tidak valid! Silahkan masukkan email yang valid.");</w:t>
      </w:r>
    </w:p>
    <w:p w14:paraId="0C0F8A42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return;</w:t>
      </w:r>
    </w:p>
    <w:p w14:paraId="4B37AEBD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}</w:t>
      </w:r>
    </w:p>
    <w:p w14:paraId="32375B4F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10B6A697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User user = GetUserByEmail(inputEmail);</w:t>
      </w:r>
    </w:p>
    <w:p w14:paraId="4A21ADDF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091814A3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 Validasi User Ditemukan</w:t>
      </w:r>
    </w:p>
    <w:p w14:paraId="7BDC75C5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if (user == null)</w:t>
      </w:r>
    </w:p>
    <w:p w14:paraId="539F0E7C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{</w:t>
      </w:r>
    </w:p>
    <w:p w14:paraId="17FB9812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Console.WriteLine("Pengguna Tidak Ditemukan. Silahkan Periksa Kembali email dan password anda!!");</w:t>
      </w:r>
    </w:p>
    <w:p w14:paraId="2A05A908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return;</w:t>
      </w:r>
    </w:p>
    <w:p w14:paraId="36325E1D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}</w:t>
      </w:r>
    </w:p>
    <w:p w14:paraId="45515FF1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5DDA7F7C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 Validasi Akun Aktif</w:t>
      </w:r>
    </w:p>
    <w:p w14:paraId="22599735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if (!user.IsActive)</w:t>
      </w:r>
    </w:p>
    <w:p w14:paraId="620A99F4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{</w:t>
      </w:r>
    </w:p>
    <w:p w14:paraId="4BC10D57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Console.WriteLine("Akun belum diaktivasi, silahkan hubungi administrator.");</w:t>
      </w:r>
    </w:p>
    <w:p w14:paraId="4829AB6E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return;</w:t>
      </w:r>
    </w:p>
    <w:p w14:paraId="01A2793A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}</w:t>
      </w:r>
    </w:p>
    <w:p w14:paraId="51114683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1ECB0262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Console.Write("Masukkan Password          : ");</w:t>
      </w:r>
    </w:p>
    <w:p w14:paraId="6D273307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string inputPassword = Console.ReadLine();</w:t>
      </w:r>
    </w:p>
    <w:p w14:paraId="13DD940C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3685579E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 Validasi Password Sesuai</w:t>
      </w:r>
    </w:p>
    <w:p w14:paraId="347F1846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if (inputPassword != user.Password)</w:t>
      </w:r>
    </w:p>
    <w:p w14:paraId="0AD30109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{</w:t>
      </w:r>
    </w:p>
    <w:p w14:paraId="5BDB744F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Console.WriteLine("Username atau Password salah. Silahkan coba lagi.");</w:t>
      </w:r>
    </w:p>
    <w:p w14:paraId="0D09E3D4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return;</w:t>
      </w:r>
    </w:p>
    <w:p w14:paraId="4F75E96C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}</w:t>
      </w:r>
    </w:p>
    <w:p w14:paraId="7988B0E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0BF81BAA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Console.WriteLine("====================================================================================");</w:t>
      </w:r>
    </w:p>
    <w:p w14:paraId="4849F8A3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lastRenderedPageBreak/>
        <w:t xml:space="preserve">        Console.WriteLine("Login Berhasil !");</w:t>
      </w:r>
    </w:p>
    <w:p w14:paraId="58D461AD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Console.WriteLine("====================================================================================");</w:t>
      </w:r>
    </w:p>
    <w:p w14:paraId="66B4093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}</w:t>
      </w:r>
    </w:p>
    <w:p w14:paraId="23D2FF0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708EFDF8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public void ResetPassword()</w:t>
      </w:r>
    </w:p>
    <w:p w14:paraId="38B1FD0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{</w:t>
      </w:r>
    </w:p>
    <w:p w14:paraId="1F4562D8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Console.WriteLine("====================================================================================");</w:t>
      </w:r>
    </w:p>
    <w:p w14:paraId="43EDB5C3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Console.WriteLine("======================== Soal UAS - System Parking By KupadTahu=====================");</w:t>
      </w:r>
    </w:p>
    <w:p w14:paraId="1162C3A6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Console.WriteLine("=======================Reset Password     :)         ============================");</w:t>
      </w:r>
    </w:p>
    <w:p w14:paraId="14F86790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Console.WriteLine("====================================================================================");</w:t>
      </w:r>
    </w:p>
    <w:p w14:paraId="18A9B1E4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411A429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Console.Write("Masukkan Username/Email Anda        : ");</w:t>
      </w:r>
    </w:p>
    <w:p w14:paraId="277A18CA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string inputIdentifier = Console.ReadLine();</w:t>
      </w:r>
    </w:p>
    <w:p w14:paraId="1215C71E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6884732F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 Validasi Format Email</w:t>
      </w:r>
    </w:p>
    <w:p w14:paraId="3C43AF23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if (!IsValidEmail(inputIdentifier))</w:t>
      </w:r>
    </w:p>
    <w:p w14:paraId="0BA29C1F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{</w:t>
      </w:r>
    </w:p>
    <w:p w14:paraId="784C12E5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Console.WriteLine("Email tidak valid! Silahkan masukkan email yang valid.");</w:t>
      </w:r>
    </w:p>
    <w:p w14:paraId="197DDFE4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return;</w:t>
      </w:r>
    </w:p>
    <w:p w14:paraId="0D02FBAF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}</w:t>
      </w:r>
    </w:p>
    <w:p w14:paraId="467E117C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6D71A2A1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User user = GetUserByEmail(inputIdentifier);</w:t>
      </w:r>
    </w:p>
    <w:p w14:paraId="3B78D97F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263CC344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 Validasi User Ditemukan</w:t>
      </w:r>
    </w:p>
    <w:p w14:paraId="041BD149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if (user == null)</w:t>
      </w:r>
    </w:p>
    <w:p w14:paraId="3A389F3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{</w:t>
      </w:r>
    </w:p>
    <w:p w14:paraId="29417FBD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Console.WriteLine("Pengguna Tidak Ditemukan. Silahkan coba lagi.");</w:t>
      </w:r>
    </w:p>
    <w:p w14:paraId="50CE3F50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return;</w:t>
      </w:r>
    </w:p>
    <w:p w14:paraId="135FCF1C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}</w:t>
      </w:r>
    </w:p>
    <w:p w14:paraId="5D991FFD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566D1D4D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Console.Write("Masukkan Password Lama Anda         : ");</w:t>
      </w:r>
    </w:p>
    <w:p w14:paraId="3309FE7F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string oldPassword = Console.ReadLine();</w:t>
      </w:r>
    </w:p>
    <w:p w14:paraId="21751AB7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248EAA63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 Validasi Password Lama Sesuai</w:t>
      </w:r>
    </w:p>
    <w:p w14:paraId="102B4B85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if (oldPassword != user.Password)</w:t>
      </w:r>
    </w:p>
    <w:p w14:paraId="67FCDF97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{</w:t>
      </w:r>
    </w:p>
    <w:p w14:paraId="6B1A9F7C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Console.WriteLine("Password lama tidak sesuai. Silahkan coba lagi.");</w:t>
      </w:r>
    </w:p>
    <w:p w14:paraId="77654D02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return;</w:t>
      </w:r>
    </w:p>
    <w:p w14:paraId="04483466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}</w:t>
      </w:r>
    </w:p>
    <w:p w14:paraId="610EEB78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146C4033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Console.Write("Masukkan Password Baru Anda         : ");</w:t>
      </w:r>
    </w:p>
    <w:p w14:paraId="17E7A3B2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string newPassword = Console.ReadLine();</w:t>
      </w:r>
    </w:p>
    <w:p w14:paraId="2C7F9BDD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368B299A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 Validasi Password Baru tampilkan notifikasi</w:t>
      </w:r>
    </w:p>
    <w:p w14:paraId="13C7DB41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if (!IsValidPassword(newPassword))</w:t>
      </w:r>
    </w:p>
    <w:p w14:paraId="75330C13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{</w:t>
      </w:r>
    </w:p>
    <w:p w14:paraId="42632F56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Console.WriteLine("Password tidak valid, harus mengandung 2 huruf, 1 angka, dan 2 karakter khusus.");</w:t>
      </w:r>
    </w:p>
    <w:p w14:paraId="721BC896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return;</w:t>
      </w:r>
    </w:p>
    <w:p w14:paraId="2EEB143C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}</w:t>
      </w:r>
    </w:p>
    <w:p w14:paraId="0B741173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7ECE1F79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Console.Write("Masukkan Konfirmasi Password Baru Anda         : ");</w:t>
      </w:r>
    </w:p>
    <w:p w14:paraId="449A55B9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string confirmPassword = Console.ReadLine();</w:t>
      </w:r>
    </w:p>
    <w:p w14:paraId="6FD78248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39ADE976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 Validasi Konfirmasi Password,jika tidak sama tampilkan notifikasi</w:t>
      </w:r>
    </w:p>
    <w:p w14:paraId="5FE21D85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if (newPassword != confirmPassword)</w:t>
      </w:r>
    </w:p>
    <w:p w14:paraId="0093665D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{</w:t>
      </w:r>
    </w:p>
    <w:p w14:paraId="31CAB89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Console.WriteLine("Password dan konfirmasi password tidak sama. Silahkan coba lagi.");</w:t>
      </w:r>
    </w:p>
    <w:p w14:paraId="4918DC57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return;</w:t>
      </w:r>
    </w:p>
    <w:p w14:paraId="59C9C644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}</w:t>
      </w:r>
    </w:p>
    <w:p w14:paraId="2CC7F9F8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0ECD5BB7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 Update Password</w:t>
      </w:r>
    </w:p>
    <w:p w14:paraId="77442CEE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user.Password = newPassword;</w:t>
      </w:r>
    </w:p>
    <w:p w14:paraId="0D7CA22C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01662145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Console.WriteLine("====================================================================================");</w:t>
      </w:r>
    </w:p>
    <w:p w14:paraId="4616F8C8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Console.WriteLine("Password berhasil diperbarui, password baru anda: " + newPassword);</w:t>
      </w:r>
    </w:p>
    <w:p w14:paraId="7A52EAA5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Console.WriteLine("====================================================================================");</w:t>
      </w:r>
    </w:p>
    <w:p w14:paraId="5A00A703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}</w:t>
      </w:r>
    </w:p>
    <w:p w14:paraId="66140DA8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2A5CD1A1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public void DisplayUsers()</w:t>
      </w:r>
    </w:p>
    <w:p w14:paraId="45E2E109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{</w:t>
      </w:r>
    </w:p>
    <w:p w14:paraId="2BDFDE0D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//tampilkan data menggunakan loop dari list User dengan nama lain users</w:t>
      </w:r>
    </w:p>
    <w:p w14:paraId="46567303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//terdiri dari id,nama,email,username,password dan status</w:t>
      </w:r>
    </w:p>
    <w:p w14:paraId="7D870F34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Console.WriteLine("====================================================================================");</w:t>
      </w:r>
    </w:p>
    <w:p w14:paraId="415F4B48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Console.WriteLine("======================== Soal UAS - System Parking By KupadTahu=====================");</w:t>
      </w:r>
    </w:p>
    <w:p w14:paraId="7FD7D9B3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Console.WriteLine("=======================Data Pengguna   :)         ============================");</w:t>
      </w:r>
    </w:p>
    <w:p w14:paraId="16C7B259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Console.WriteLine("====================================================================================");</w:t>
      </w:r>
    </w:p>
    <w:p w14:paraId="0611BFCD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Console.WriteLine("ID\t\t\tNAMA\t\t\tEMAIL\t\t\tUSERNAME\t\t\tPASSWORD\t\t\tSTATUS");</w:t>
      </w:r>
    </w:p>
    <w:p w14:paraId="71F7C92D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49EDBBE8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foreach (User user in users)</w:t>
      </w:r>
    </w:p>
    <w:p w14:paraId="404E9729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{ //tampilkan data</w:t>
      </w:r>
    </w:p>
    <w:p w14:paraId="2209DE9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Console.WriteLine($"{user.ID}\t\t\t{user.FullName}\t\t\t{user.Email}\t\t\t{user.Username}\t\t\t{user.Password}\t\t\t{(user.IsActive ? "Aktif" : "Tidak Aktif")}");</w:t>
      </w:r>
    </w:p>
    <w:p w14:paraId="6FADAA8F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}</w:t>
      </w:r>
    </w:p>
    <w:p w14:paraId="74753060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4ECDB99A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Console.WriteLine("====================================================================================");</w:t>
      </w:r>
    </w:p>
    <w:p w14:paraId="455623FC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}</w:t>
      </w:r>
    </w:p>
    <w:p w14:paraId="14AF48A0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2381DFF1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public void CheckAndActivateUser()</w:t>
      </w:r>
    </w:p>
    <w:p w14:paraId="4878F4C5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{</w:t>
      </w:r>
    </w:p>
    <w:p w14:paraId="635309B3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//lakukan indetifikasi dan aktivasi user</w:t>
      </w:r>
    </w:p>
    <w:p w14:paraId="03A7F398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Console.WriteLine("====================================================================================");</w:t>
      </w:r>
    </w:p>
    <w:p w14:paraId="5D38C058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Console.WriteLine("======================== Soal UAS - System Parking By KupadTahu=====================");</w:t>
      </w:r>
    </w:p>
    <w:p w14:paraId="6537DDA9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Console.WriteLine("=======================Check &amp; Aktivasi User   :)         ============================");</w:t>
      </w:r>
    </w:p>
    <w:p w14:paraId="2B3F999A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lastRenderedPageBreak/>
        <w:t xml:space="preserve">        Console.WriteLine("====================================================================================");</w:t>
      </w:r>
    </w:p>
    <w:p w14:paraId="41F4706D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5989EA60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Console.Write("Masukkan Username atau Email Anda : ");</w:t>
      </w:r>
    </w:p>
    <w:p w14:paraId="1AF14A7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string inputIdentifier = Console.ReadLine();</w:t>
      </w:r>
    </w:p>
    <w:p w14:paraId="35C30FD9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1743D665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 Validasi Format Email</w:t>
      </w:r>
    </w:p>
    <w:p w14:paraId="20849D03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if (!IsValidEmail(inputIdentifier))</w:t>
      </w:r>
    </w:p>
    <w:p w14:paraId="1A883809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{</w:t>
      </w:r>
    </w:p>
    <w:p w14:paraId="76DA70B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Console.WriteLine("Email tidak valid! Silahkan masukkan email yang valid.");</w:t>
      </w:r>
    </w:p>
    <w:p w14:paraId="3523B05E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return;</w:t>
      </w:r>
    </w:p>
    <w:p w14:paraId="3531D87F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}</w:t>
      </w:r>
    </w:p>
    <w:p w14:paraId="544B4B83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679CD673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User user = GetUserByEmail(inputIdentifier);</w:t>
      </w:r>
    </w:p>
    <w:p w14:paraId="06DBEF45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3E76D659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 Validasi User Ditemukan</w:t>
      </w:r>
    </w:p>
    <w:p w14:paraId="7009FB95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if (user == null)</w:t>
      </w:r>
    </w:p>
    <w:p w14:paraId="4A056882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{</w:t>
      </w:r>
    </w:p>
    <w:p w14:paraId="4C8713ED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Console.WriteLine("Pengguna Tidak Ditemukan. Silahkan coba lagi.");</w:t>
      </w:r>
    </w:p>
    <w:p w14:paraId="7514369F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return;</w:t>
      </w:r>
    </w:p>
    <w:p w14:paraId="23807590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}</w:t>
      </w:r>
    </w:p>
    <w:p w14:paraId="122ADC46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//tampilkan data dan notifikasi untuk aktivasi akun </w:t>
      </w:r>
    </w:p>
    <w:p w14:paraId="11511D6F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Console.WriteLine("====================================================================================");</w:t>
      </w:r>
    </w:p>
    <w:p w14:paraId="6FE2E10C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Console.WriteLine($"Informasi pengguna untuk email {user.Email}");</w:t>
      </w:r>
    </w:p>
    <w:p w14:paraId="6DE06C43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Console.WriteLine($"Nama: {user.FullName}");</w:t>
      </w:r>
    </w:p>
    <w:p w14:paraId="55A63D8D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Console.WriteLine($"Email: {user.Email}");</w:t>
      </w:r>
    </w:p>
    <w:p w14:paraId="659423C3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Console.WriteLine($"Status: {(user.IsActive ? "Aktif" : "Tidak Aktif")}");</w:t>
      </w:r>
    </w:p>
    <w:p w14:paraId="7F2CCC00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Console.WriteLine("====================================================================================");</w:t>
      </w:r>
    </w:p>
    <w:p w14:paraId="749B05DF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Console.WriteLine("Aktivasi Akun Anda??");</w:t>
      </w:r>
    </w:p>
    <w:p w14:paraId="7A3D2F2C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Console.WriteLine("1. Ya");</w:t>
      </w:r>
    </w:p>
    <w:p w14:paraId="1847B23C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Console.WriteLine("2. Tidak");</w:t>
      </w:r>
    </w:p>
    <w:p w14:paraId="118D5608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Console.Write("Masukkan Pilihan : ");</w:t>
      </w:r>
    </w:p>
    <w:p w14:paraId="762A2727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string confirmationChoice = Console.ReadLine();</w:t>
      </w:r>
    </w:p>
    <w:p w14:paraId="4A2CF07D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3912C5D9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if (confirmationChoice == "1" || confirmationChoice.ToLower() == "ya")</w:t>
      </w:r>
    </w:p>
    <w:p w14:paraId="203CF8E4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{</w:t>
      </w:r>
    </w:p>
    <w:p w14:paraId="5E24FB3F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ActivateUser(user);</w:t>
      </w:r>
    </w:p>
    <w:p w14:paraId="4BC79779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}</w:t>
      </w:r>
    </w:p>
    <w:p w14:paraId="430AD2E6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}</w:t>
      </w:r>
    </w:p>
    <w:p w14:paraId="1149A882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51D24CB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private bool IsValidName(string name)</w:t>
      </w:r>
    </w:p>
    <w:p w14:paraId="0BD6830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{</w:t>
      </w:r>
    </w:p>
    <w:p w14:paraId="3F6E000F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//jika nama valid</w:t>
      </w:r>
    </w:p>
    <w:p w14:paraId="7A0508BA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//kembalikan output dalam format character </w:t>
      </w:r>
    </w:p>
    <w:p w14:paraId="2E2CBA23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return !name.Any(char.IsDigit);</w:t>
      </w:r>
    </w:p>
    <w:p w14:paraId="04EDA038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}</w:t>
      </w:r>
    </w:p>
    <w:p w14:paraId="2B282D1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3F573774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private bool IsValidEmail(string email)</w:t>
      </w:r>
    </w:p>
    <w:p w14:paraId="0FF74465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{</w:t>
      </w:r>
    </w:p>
    <w:p w14:paraId="1C0795B5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//jika email valid</w:t>
      </w:r>
    </w:p>
    <w:p w14:paraId="6A071160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//kembalikan output dalam format email</w:t>
      </w:r>
    </w:p>
    <w:p w14:paraId="2C327ACD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//jika tidak ada email yang dicari, maka error</w:t>
      </w:r>
    </w:p>
    <w:p w14:paraId="279DC5A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try</w:t>
      </w:r>
    </w:p>
    <w:p w14:paraId="6AB4F7A0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lastRenderedPageBreak/>
        <w:t xml:space="preserve">        {</w:t>
      </w:r>
    </w:p>
    <w:p w14:paraId="3B8CB268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var addr = new System.Net.Mail.MailAddress(email);</w:t>
      </w:r>
    </w:p>
    <w:p w14:paraId="1FA50E3C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return addr.Address == email;</w:t>
      </w:r>
    </w:p>
    <w:p w14:paraId="1A1FCE18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}</w:t>
      </w:r>
    </w:p>
    <w:p w14:paraId="51322E55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catch</w:t>
      </w:r>
    </w:p>
    <w:p w14:paraId="0D2854E3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{</w:t>
      </w:r>
    </w:p>
    <w:p w14:paraId="5F4D526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return false;</w:t>
      </w:r>
    </w:p>
    <w:p w14:paraId="345FB76D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}</w:t>
      </w:r>
    </w:p>
    <w:p w14:paraId="570CA14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}</w:t>
      </w:r>
    </w:p>
    <w:p w14:paraId="1A94AC24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549C9826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private bool IsEmailExists(string email)</w:t>
      </w:r>
    </w:p>
    <w:p w14:paraId="1685D70E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{</w:t>
      </w:r>
    </w:p>
    <w:p w14:paraId="2797E11F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return users.Any(user =&gt; user.Email == email);</w:t>
      </w:r>
    </w:p>
    <w:p w14:paraId="08A41C1C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}</w:t>
      </w:r>
    </w:p>
    <w:p w14:paraId="1AD71A58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491A4FF9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private bool IsUsernameExists(string username)</w:t>
      </w:r>
    </w:p>
    <w:p w14:paraId="117AF188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{</w:t>
      </w:r>
    </w:p>
    <w:p w14:paraId="34909B5D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return users.Any(user =&gt; user.Username == username);</w:t>
      </w:r>
    </w:p>
    <w:p w14:paraId="2AA51807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}</w:t>
      </w:r>
    </w:p>
    <w:p w14:paraId="1A9784D6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41CFB360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private bool IsValidPassword(string password)</w:t>
      </w:r>
    </w:p>
    <w:p w14:paraId="5821351A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{</w:t>
      </w:r>
    </w:p>
    <w:p w14:paraId="0CFF0E60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2FD729E1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6C6E6EA2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//minimal 6 karakter, 2 huruf, 1 angka, dan 2 karakter khusus</w:t>
      </w:r>
    </w:p>
    <w:p w14:paraId="63972B25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//jika dapat return hasil</w:t>
      </w:r>
    </w:p>
    <w:p w14:paraId="395F12A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return password.Length &gt;= 6 &amp;&amp; password.Count(char.IsLetter) &gt;= 2 &amp;&amp;</w:t>
      </w:r>
    </w:p>
    <w:p w14:paraId="0F5BF700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password.Count(char.IsDigit) &gt;= 1 &amp;&amp; password.Count(ch =&gt; !char.IsLetterOrDigit(ch)) &gt;= 2;</w:t>
      </w:r>
    </w:p>
    <w:p w14:paraId="561F7C69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}</w:t>
      </w:r>
    </w:p>
    <w:p w14:paraId="10F4B7F1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17414C54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private string GenerateUserID()</w:t>
      </w:r>
    </w:p>
    <w:p w14:paraId="3F19F9B3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{</w:t>
      </w:r>
    </w:p>
    <w:p w14:paraId="628D10EE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 generate user id baru</w:t>
      </w:r>
    </w:p>
    <w:p w14:paraId="58CF708C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return Guid.NewGuid().ToString().Substring(0, 5).ToUpper();</w:t>
      </w:r>
    </w:p>
    <w:p w14:paraId="291D8EE4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}</w:t>
      </w:r>
    </w:p>
    <w:p w14:paraId="6DFF871C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7EEF258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//method untuk mencari user berdasarkan email dengan params email</w:t>
      </w:r>
    </w:p>
    <w:p w14:paraId="378046C0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private User GetUserByEmail(string email)</w:t>
      </w:r>
    </w:p>
    <w:p w14:paraId="4F26F3F7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{</w:t>
      </w:r>
    </w:p>
    <w:p w14:paraId="246A17C2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return users.FirstOrDefault(user =&gt; user.Email == email);</w:t>
      </w:r>
    </w:p>
    <w:p w14:paraId="151E3CD4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}</w:t>
      </w:r>
    </w:p>
    <w:p w14:paraId="44105234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412E6FC7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private void ActivateUser(User user)</w:t>
      </w:r>
    </w:p>
    <w:p w14:paraId="2D830BCC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{</w:t>
      </w:r>
    </w:p>
    <w:p w14:paraId="1768572C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user.IsActive = true;</w:t>
      </w:r>
    </w:p>
    <w:p w14:paraId="18E4E018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Console.WriteLine("Selamat! Akun anda sudah aktif.");</w:t>
      </w:r>
    </w:p>
    <w:p w14:paraId="1F75B989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}</w:t>
      </w:r>
    </w:p>
    <w:p w14:paraId="025B74D2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>}</w:t>
      </w:r>
    </w:p>
    <w:p w14:paraId="099D4AAC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72466CA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>class Program</w:t>
      </w:r>
    </w:p>
    <w:p w14:paraId="12C3D832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>{</w:t>
      </w:r>
    </w:p>
    <w:p w14:paraId="7E49B912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static void Main()</w:t>
      </w:r>
    </w:p>
    <w:p w14:paraId="6D4DEF9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//nametag informasi kelas </w:t>
      </w:r>
    </w:p>
    <w:p w14:paraId="61EE081D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{</w:t>
      </w:r>
    </w:p>
    <w:p w14:paraId="03BA35A7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Console.WriteLine("****************************************************");</w:t>
      </w:r>
    </w:p>
    <w:p w14:paraId="19A8F77A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lastRenderedPageBreak/>
        <w:t xml:space="preserve">        Console.WriteLine("|     UAS Dasar Pemrograman                         |");</w:t>
      </w:r>
    </w:p>
    <w:p w14:paraId="022AB274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Console.WriteLine("****************************************************\n");</w:t>
      </w:r>
    </w:p>
    <w:p w14:paraId="3B0CC948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Console.WriteLine("Nama Saya             : Stevanus Andika Galih Setiawan");</w:t>
      </w:r>
    </w:p>
    <w:p w14:paraId="7492B163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Console.WriteLine("NIM                   : 202303110008");</w:t>
      </w:r>
    </w:p>
    <w:p w14:paraId="3AAC18D4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Console.WriteLine("Prodi                 : Rekayasa Perangkat Lunak");</w:t>
      </w:r>
    </w:p>
    <w:p w14:paraId="77414C36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Console.WriteLine("Semester              : Semester Satu(1) - Ganjil");</w:t>
      </w:r>
    </w:p>
    <w:p w14:paraId="1F15B399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Console.WriteLine("Kelas                 : RK231");</w:t>
      </w:r>
    </w:p>
    <w:p w14:paraId="1E97B15A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Console.WriteLine("Tanggal               : 20 Januari 2024          ");</w:t>
      </w:r>
    </w:p>
    <w:p w14:paraId="3C7B8916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Console.WriteLine("****************************************************\n");</w:t>
      </w:r>
    </w:p>
    <w:p w14:paraId="6A46DE17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//jalankan method dan panggil constructor baru dengan keyword new</w:t>
      </w:r>
    </w:p>
    <w:p w14:paraId="3BC31509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460ADDB3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UserManager userManager = new UserManager();</w:t>
      </w:r>
    </w:p>
    <w:p w14:paraId="29E7F74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4306B4DD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//jalankan looping dalam kondisi true</w:t>
      </w:r>
    </w:p>
    <w:p w14:paraId="73555A19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while (true)</w:t>
      </w:r>
    </w:p>
    <w:p w14:paraId="2C6E6CCA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{</w:t>
      </w:r>
    </w:p>
    <w:p w14:paraId="23505707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Console.WriteLine("====================================================================================");</w:t>
      </w:r>
    </w:p>
    <w:p w14:paraId="5C27729F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Console.WriteLine("======================== Soal UAS - System Parking By KupadTahu=====================");</w:t>
      </w:r>
    </w:p>
    <w:p w14:paraId="706517BF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Console.WriteLine("======================== Selamat Datang Silahkan Login :)===========================");</w:t>
      </w:r>
    </w:p>
    <w:p w14:paraId="714D005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Console.WriteLine("====================================================================================");</w:t>
      </w:r>
    </w:p>
    <w:p w14:paraId="32139A92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Console.WriteLine("1. Registrasi");</w:t>
      </w:r>
    </w:p>
    <w:p w14:paraId="351DA217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Console.WriteLine("2. Login");</w:t>
      </w:r>
    </w:p>
    <w:p w14:paraId="4CE01808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Console.WriteLine("3. Lupa Password");</w:t>
      </w:r>
    </w:p>
    <w:p w14:paraId="4C06D647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Console.WriteLine("4. Liat user");</w:t>
      </w:r>
    </w:p>
    <w:p w14:paraId="3D5746CC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Console.WriteLine("5. Check &amp; aktivasi User");</w:t>
      </w:r>
    </w:p>
    <w:p w14:paraId="5843D441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Console.WriteLine("===================================================================================");</w:t>
      </w:r>
    </w:p>
    <w:p w14:paraId="3D329AC7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Console.Write("Masukkan pilihan : ");</w:t>
      </w:r>
    </w:p>
    <w:p w14:paraId="5968A3FA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string choice = Console.ReadLine();//baca inputan user</w:t>
      </w:r>
    </w:p>
    <w:p w14:paraId="1E6785F0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048A130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//lakukan decision berdasarkan inputan user</w:t>
      </w:r>
    </w:p>
    <w:p w14:paraId="40095215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409EB53D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switch (choice)</w:t>
      </w:r>
    </w:p>
    <w:p w14:paraId="239BB530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{</w:t>
      </w:r>
    </w:p>
    <w:p w14:paraId="2782A59E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    case "1":</w:t>
      </w:r>
    </w:p>
    <w:p w14:paraId="5A185432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        userManager.RegisterUser();</w:t>
      </w:r>
    </w:p>
    <w:p w14:paraId="7262EC09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        break;</w:t>
      </w:r>
    </w:p>
    <w:p w14:paraId="5806085C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    case "2":</w:t>
      </w:r>
    </w:p>
    <w:p w14:paraId="7A7B8B42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        userManager.Login();</w:t>
      </w:r>
    </w:p>
    <w:p w14:paraId="709A5B02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        break;</w:t>
      </w:r>
    </w:p>
    <w:p w14:paraId="6CA25BA0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    case "3":</w:t>
      </w:r>
    </w:p>
    <w:p w14:paraId="2BA20BBA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        userManager.ResetPassword();</w:t>
      </w:r>
    </w:p>
    <w:p w14:paraId="02A8A921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        break;</w:t>
      </w:r>
    </w:p>
    <w:p w14:paraId="1B6D0034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    case "4":</w:t>
      </w:r>
    </w:p>
    <w:p w14:paraId="3FAD7A9F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        userManager.DisplayUsers();</w:t>
      </w:r>
    </w:p>
    <w:p w14:paraId="7D460B49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        break;</w:t>
      </w:r>
    </w:p>
    <w:p w14:paraId="032BF472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    case "5":</w:t>
      </w:r>
    </w:p>
    <w:p w14:paraId="484D75E2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        userManager.CheckAndActivateUser();</w:t>
      </w:r>
    </w:p>
    <w:p w14:paraId="5EB028F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        break;</w:t>
      </w:r>
    </w:p>
    <w:p w14:paraId="272119C6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    default:</w:t>
      </w:r>
    </w:p>
    <w:p w14:paraId="3BE68CAF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        Console.WriteLine("Pilihan tidak valid. Silahkan coba lagi.");</w:t>
      </w:r>
    </w:p>
    <w:p w14:paraId="16AFE18E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lastRenderedPageBreak/>
        <w:t xml:space="preserve">                    break;</w:t>
      </w:r>
    </w:p>
    <w:p w14:paraId="746CBF1A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    }</w:t>
      </w:r>
    </w:p>
    <w:p w14:paraId="0AEC4355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    }</w:t>
      </w:r>
    </w:p>
    <w:p w14:paraId="24DFC329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 xml:space="preserve">    }</w:t>
      </w:r>
    </w:p>
    <w:p w14:paraId="374EC6F9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 w:rsidRPr="00676CB4">
        <w:rPr>
          <w:rFonts w:ascii="Cascadia Code" w:hAnsi="Cascadia Code"/>
          <w:noProof/>
          <w:sz w:val="18"/>
          <w:szCs w:val="18"/>
        </w:rPr>
        <w:t>}</w:t>
      </w:r>
    </w:p>
    <w:p w14:paraId="64341872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3D9AAD06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71EC9053" w14:textId="4BB5A68E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12C3708D" w14:textId="6EC19854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13FDB6D2" w14:textId="075B43C6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5343C038" w14:textId="69321482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4149BC35" w14:textId="44C61632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7E4E46F0" w14:textId="1C047008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714AACB5" w14:textId="58D098BC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55803D3C" w14:textId="33BA17F1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053536AC" w14:textId="657F07D9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555D05D8" w14:textId="6CB60C87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1F0B87D0" w14:textId="1865F847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1AF27ABC" w14:textId="635B47F3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3FE42452" w14:textId="2E523EF9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2446A07D" w14:textId="4487A092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2227CD9E" w14:textId="6C07F24C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07E74DE4" w14:textId="4FA3D61B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5B599F13" w14:textId="183890DE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4D1A5CE1" w14:textId="076A017A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08C761B7" w14:textId="63FC6C64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65D71A08" w14:textId="080E9FB8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3411FE28" w14:textId="315013BB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6811C68C" w14:textId="0CFACBFE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0C708EAB" w14:textId="551DDCDC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75AEBA3C" w14:textId="4B2B9997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62B01131" w14:textId="17906EC1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1AF58F73" w14:textId="598CDE21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0C329067" w14:textId="0ADA6EED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78DE33B7" w14:textId="7F72E777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7626C753" w14:textId="48B9A82C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157584EA" w14:textId="5878D22F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2E24325D" w14:textId="3DACD2BB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2A1D2B93" w14:textId="3C1D5F80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4DE574B6" w14:textId="76BB4155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08C64435" w14:textId="39334F24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006FE02A" w14:textId="5EF754B1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5178F54C" w14:textId="2867589A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1FBEC651" w14:textId="74CAD801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24CDA29D" w14:textId="7FE42B6F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6F634FAF" w14:textId="4FF4F146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02D8D849" w14:textId="53EE116E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6F1F898B" w14:textId="27EC8F83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394A4B5D" w14:textId="723A0028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3624E269" w14:textId="400EB4EE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0F3FDFB0" w14:textId="20751285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465438E8" w14:textId="2817E5CA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37D73121" w14:textId="5584820C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577DF600" w14:textId="16535091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15469A1A" w14:textId="50929F9A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</w:rPr>
      </w:pPr>
    </w:p>
    <w:p w14:paraId="2401ADB7" w14:textId="6F7205FE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</w:rPr>
      </w:pPr>
    </w:p>
    <w:p w14:paraId="045CCA2D" w14:textId="76C4DF36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</w:rPr>
      </w:pPr>
    </w:p>
    <w:p w14:paraId="77EF011C" w14:textId="7ADD4112" w:rsidR="00676CB4" w:rsidRPr="00676CB4" w:rsidRDefault="00676CB4" w:rsidP="00676CB4">
      <w:pPr>
        <w:spacing w:before="15" w:line="268" w:lineRule="atLeast"/>
        <w:ind w:right="-200"/>
        <w:jc w:val="both"/>
        <w:rPr>
          <w:noProof/>
        </w:rPr>
      </w:pPr>
      <w:r w:rsidRPr="00676CB4">
        <w:rPr>
          <w:noProof/>
        </w:rPr>
        <w:t>Output :</w:t>
      </w:r>
    </w:p>
    <w:p w14:paraId="15164182" w14:textId="11DBD658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39BAB7B3" w14:textId="6BE9450E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>
        <w:rPr>
          <w:noProof/>
        </w:rPr>
        <w:drawing>
          <wp:inline distT="0" distB="0" distL="0" distR="0" wp14:anchorId="69C77977" wp14:editId="6C6627C9">
            <wp:extent cx="6976745" cy="35648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2497" w14:textId="1E88652A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719DBE31" w14:textId="4B966383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637464A4" w14:textId="5F33D67B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>
        <w:rPr>
          <w:noProof/>
        </w:rPr>
        <w:drawing>
          <wp:inline distT="0" distB="0" distL="0" distR="0" wp14:anchorId="304F1A3E" wp14:editId="09B6991E">
            <wp:extent cx="6976745" cy="36055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276A" w14:textId="44C2DF16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02F522FE" w14:textId="114C0F24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2DED99A5" w14:textId="7E2BE0AA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80E626F" wp14:editId="6A69F6BF">
            <wp:extent cx="6976745" cy="37128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CD72" w14:textId="720825CD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3D9F10A6" w14:textId="4DE7FC52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>
        <w:rPr>
          <w:noProof/>
        </w:rPr>
        <w:drawing>
          <wp:inline distT="0" distB="0" distL="0" distR="0" wp14:anchorId="3874F933" wp14:editId="063C2F1C">
            <wp:extent cx="6976745" cy="36315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A3A3" w14:textId="5A1DDD19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46B7F806" w14:textId="4C65F1FB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FE30599" wp14:editId="27ED0F05">
            <wp:extent cx="6976745" cy="36055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08BD" w14:textId="0B626BBD" w:rsid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59CBDDDE" w14:textId="32E41953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  <w:r>
        <w:rPr>
          <w:noProof/>
        </w:rPr>
        <w:drawing>
          <wp:inline distT="0" distB="0" distL="0" distR="0" wp14:anchorId="73AC45BD" wp14:editId="471C925E">
            <wp:extent cx="6976745" cy="36347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B57E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416467A2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43E888EB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4AD97BC2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146D99E5" w14:textId="77777777" w:rsidR="00676CB4" w:rsidRPr="00676CB4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4D646A7A" w14:textId="77777777" w:rsidR="00676CB4" w:rsidRPr="00FC1B16" w:rsidRDefault="00676CB4" w:rsidP="00676CB4">
      <w:pPr>
        <w:spacing w:before="15" w:line="268" w:lineRule="atLeast"/>
        <w:ind w:right="-200"/>
        <w:jc w:val="both"/>
        <w:rPr>
          <w:rFonts w:ascii="Cascadia Code" w:hAnsi="Cascadia Code"/>
          <w:noProof/>
          <w:sz w:val="18"/>
          <w:szCs w:val="18"/>
        </w:rPr>
      </w:pPr>
    </w:p>
    <w:p w14:paraId="21192DF2" w14:textId="614D08B1" w:rsidR="00FC1B16" w:rsidRDefault="00FC1B16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63535301" w14:textId="0EA42C00" w:rsidR="00676CB4" w:rsidRDefault="00676CB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4B38BF49" w14:textId="5B0F31B4" w:rsidR="00676CB4" w:rsidRDefault="00676CB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70F2AC97" w14:textId="28D413C5" w:rsidR="00676CB4" w:rsidRDefault="00676CB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6B072A3B" w14:textId="0CEC0615" w:rsidR="00676CB4" w:rsidRDefault="00676CB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55B215CA" w14:textId="2BFACF22" w:rsidR="00676CB4" w:rsidRDefault="00676CB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4FE922A4" w14:textId="3DE2DEDF" w:rsidR="00676CB4" w:rsidRDefault="00676CB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438CDD10" w14:textId="0E0996AB" w:rsidR="00676CB4" w:rsidRDefault="00676CB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20E5C828" w14:textId="2A3C7C8D" w:rsidR="00676CB4" w:rsidRDefault="00676CB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6D82F4C7" w14:textId="53F5620A" w:rsidR="00676CB4" w:rsidRDefault="00676CB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07BEFB45" w14:textId="44BA2D2E" w:rsidR="00676CB4" w:rsidRDefault="00676CB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35641082" w14:textId="5ADA1A0D" w:rsidR="00676CB4" w:rsidRDefault="00676CB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7D962F46" w14:textId="6C68F6F1" w:rsidR="00676CB4" w:rsidRDefault="00676CB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  <w:r>
        <w:rPr>
          <w:noProof/>
        </w:rPr>
        <w:drawing>
          <wp:inline distT="0" distB="0" distL="0" distR="0" wp14:anchorId="78EB2A6D" wp14:editId="1F7A3B04">
            <wp:extent cx="6976745" cy="35852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7C81" w14:textId="326EB828" w:rsidR="00676CB4" w:rsidRDefault="00676CB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5C9BB71D" w14:textId="5CCCB28B" w:rsidR="00676CB4" w:rsidRDefault="00676CB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33EA64A0" w14:textId="56FF84B6" w:rsidR="00676CB4" w:rsidRDefault="00676CB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  <w:r>
        <w:rPr>
          <w:noProof/>
        </w:rPr>
        <w:drawing>
          <wp:inline distT="0" distB="0" distL="0" distR="0" wp14:anchorId="57513C77" wp14:editId="0A5E195C">
            <wp:extent cx="6976745" cy="3575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0CFD" w14:textId="6120EF79" w:rsidR="00676CB4" w:rsidRDefault="00676CB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478FEC65" w14:textId="776CA6B2" w:rsidR="00676CB4" w:rsidRDefault="00676CB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E43E9DC" w14:textId="2E6F65AE" w:rsidR="00676CB4" w:rsidRDefault="00676CB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029C8601" w14:textId="49CD73E8" w:rsidR="00676CB4" w:rsidRDefault="00676CB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69E4772E" w14:textId="7CBCFFC4" w:rsidR="00676CB4" w:rsidRDefault="00676CB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79ACFD28" w14:textId="7C78EA94" w:rsidR="00676CB4" w:rsidRDefault="00676CB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45CC2421" w14:textId="4392E346" w:rsidR="00676CB4" w:rsidRDefault="00676CB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7525D3BC" w14:textId="4738D54C" w:rsidR="00676CB4" w:rsidRDefault="00676CB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6A5BA424" w14:textId="58B4E99F" w:rsidR="00676CB4" w:rsidRDefault="00676CB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6136094C" w14:textId="710F8EA9" w:rsidR="00676CB4" w:rsidRDefault="00676CB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7CE0D25E" w14:textId="57F34C6B" w:rsidR="00676CB4" w:rsidRDefault="00676CB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3F6DED66" w14:textId="627FFA69" w:rsidR="00676CB4" w:rsidRDefault="00676CB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  <w:r>
        <w:rPr>
          <w:noProof/>
        </w:rPr>
        <w:drawing>
          <wp:inline distT="0" distB="0" distL="0" distR="0" wp14:anchorId="3D57721E" wp14:editId="127CED44">
            <wp:extent cx="6976745" cy="2385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838E" w14:textId="0EE1D0A1" w:rsidR="0085796F" w:rsidRDefault="0085796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080D7580" w14:textId="07616E25" w:rsidR="0085796F" w:rsidRDefault="0085796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3FCB2F39" w14:textId="1AEFBF73" w:rsidR="0085796F" w:rsidRDefault="0085796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  <w:r>
        <w:rPr>
          <w:noProof/>
        </w:rPr>
        <w:drawing>
          <wp:inline distT="0" distB="0" distL="0" distR="0" wp14:anchorId="47E028B2" wp14:editId="69025E7D">
            <wp:extent cx="6976745" cy="36353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50AD" w14:textId="24F45BE8" w:rsidR="0085796F" w:rsidRDefault="0085796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4D76AA59" w14:textId="5C71F4B8" w:rsidR="0085796F" w:rsidRDefault="0085796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AC60F43" w14:textId="3B443DB4" w:rsidR="0085796F" w:rsidRDefault="0085796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43FFFD5B" w14:textId="4EA7532A" w:rsidR="0085796F" w:rsidRDefault="0085796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042E5A90" w14:textId="0154F3CC" w:rsidR="0085796F" w:rsidRDefault="0085796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33199667" w14:textId="77ABB738" w:rsidR="0085796F" w:rsidRDefault="0085796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1A0E7D4" w14:textId="64EA7147" w:rsidR="0085796F" w:rsidRDefault="0085796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10892A7" w14:textId="10EECCB0" w:rsidR="0085796F" w:rsidRDefault="0085796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342F425F" w14:textId="14120677" w:rsidR="0085796F" w:rsidRDefault="0085796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28EAF71" w14:textId="06ED3BF9" w:rsidR="0085796F" w:rsidRDefault="0085796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56228297" w14:textId="04F8D179" w:rsidR="0085796F" w:rsidRDefault="0085796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5888B0AC" w14:textId="0EEEACA6" w:rsidR="0085796F" w:rsidRDefault="0085796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756220F0" w14:textId="50967FB6" w:rsidR="0085796F" w:rsidRDefault="0085796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38AE51F1" w14:textId="128A68D0" w:rsidR="0085796F" w:rsidRDefault="0085796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62E3BA5E" w14:textId="55719AF0" w:rsidR="0085796F" w:rsidRDefault="0085796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1B9786F" w14:textId="77777777" w:rsidR="0085796F" w:rsidRDefault="0085796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2FEAC02C" w14:textId="77777777" w:rsidR="0085796F" w:rsidRDefault="0085796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004D3D46" w14:textId="77777777" w:rsidR="0085796F" w:rsidRDefault="0085796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DD1CA4E" w14:textId="6A76BD91" w:rsidR="00F31C80" w:rsidRPr="00F31C80" w:rsidRDefault="0085796F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85796F">
        <w:rPr>
          <w:rFonts w:eastAsia="Calibri"/>
        </w:rPr>
        <w:t>10.</w:t>
      </w:r>
      <w:r w:rsidR="00F31C80" w:rsidRPr="00F31C80">
        <w:t xml:space="preserve"> </w:t>
      </w:r>
      <w:r w:rsidR="00F31C80" w:rsidRPr="00F31C80">
        <w:rPr>
          <w:rFonts w:eastAsia="Calibri"/>
        </w:rPr>
        <w:t>using System;</w:t>
      </w:r>
    </w:p>
    <w:p w14:paraId="144ACD9B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using </w:t>
      </w:r>
      <w:proofErr w:type="gramStart"/>
      <w:r w:rsidRPr="00F31C80">
        <w:rPr>
          <w:rFonts w:eastAsia="Calibri"/>
        </w:rPr>
        <w:t>System.Collections.Generic</w:t>
      </w:r>
      <w:proofErr w:type="gramEnd"/>
      <w:r w:rsidRPr="00F31C80">
        <w:rPr>
          <w:rFonts w:eastAsia="Calibri"/>
        </w:rPr>
        <w:t>;</w:t>
      </w:r>
    </w:p>
    <w:p w14:paraId="14BE80C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>using System.ComponentModel;</w:t>
      </w:r>
    </w:p>
    <w:p w14:paraId="6B5F71D0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479E2DC0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>class Program</w:t>
      </w:r>
    </w:p>
    <w:p w14:paraId="1A4DFBE3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>{</w:t>
      </w:r>
    </w:p>
    <w:p w14:paraId="3CC504D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static List&lt;Member&gt; members = new List&lt;Member</w:t>
      </w:r>
      <w:proofErr w:type="gramStart"/>
      <w:r w:rsidRPr="00F31C80">
        <w:rPr>
          <w:rFonts w:eastAsia="Calibri"/>
        </w:rPr>
        <w:t>&gt;(</w:t>
      </w:r>
      <w:proofErr w:type="gramEnd"/>
      <w:r w:rsidRPr="00F31C80">
        <w:rPr>
          <w:rFonts w:eastAsia="Calibri"/>
        </w:rPr>
        <w:t>);</w:t>
      </w:r>
    </w:p>
    <w:p w14:paraId="6D57699F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static Dictionary&lt;string, string&gt; memberNameToId = new Dictionary&lt;string, string</w:t>
      </w:r>
      <w:proofErr w:type="gramStart"/>
      <w:r w:rsidRPr="00F31C80">
        <w:rPr>
          <w:rFonts w:eastAsia="Calibri"/>
        </w:rPr>
        <w:t>&gt;(</w:t>
      </w:r>
      <w:proofErr w:type="gramEnd"/>
      <w:r w:rsidRPr="00F31C80">
        <w:rPr>
          <w:rFonts w:eastAsia="Calibri"/>
        </w:rPr>
        <w:t>);</w:t>
      </w:r>
    </w:p>
    <w:p w14:paraId="4D7BD778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static List&lt;ParkingData&gt; parkingDataList = new List&lt;ParkingData</w:t>
      </w:r>
      <w:proofErr w:type="gramStart"/>
      <w:r w:rsidRPr="00F31C80">
        <w:rPr>
          <w:rFonts w:eastAsia="Calibri"/>
        </w:rPr>
        <w:t>&gt;(</w:t>
      </w:r>
      <w:proofErr w:type="gramEnd"/>
      <w:r w:rsidRPr="00F31C80">
        <w:rPr>
          <w:rFonts w:eastAsia="Calibri"/>
        </w:rPr>
        <w:t>);</w:t>
      </w:r>
    </w:p>
    <w:p w14:paraId="23060737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static string loggedInUser;</w:t>
      </w:r>
    </w:p>
    <w:p w14:paraId="394F7CAF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396F05C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public static string? Password_user </w:t>
      </w:r>
      <w:proofErr w:type="gramStart"/>
      <w:r w:rsidRPr="00F31C80">
        <w:rPr>
          <w:rFonts w:eastAsia="Calibri"/>
        </w:rPr>
        <w:t>{ get</w:t>
      </w:r>
      <w:proofErr w:type="gramEnd"/>
      <w:r w:rsidRPr="00F31C80">
        <w:rPr>
          <w:rFonts w:eastAsia="Calibri"/>
        </w:rPr>
        <w:t>; private set; }</w:t>
      </w:r>
    </w:p>
    <w:p w14:paraId="733DE368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284A027F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static void </w:t>
      </w:r>
      <w:proofErr w:type="gramStart"/>
      <w:r w:rsidRPr="00F31C80">
        <w:rPr>
          <w:rFonts w:eastAsia="Calibri"/>
        </w:rPr>
        <w:t>Main(</w:t>
      </w:r>
      <w:proofErr w:type="gramEnd"/>
      <w:r w:rsidRPr="00F31C80">
        <w:rPr>
          <w:rFonts w:eastAsia="Calibri"/>
        </w:rPr>
        <w:t>)</w:t>
      </w:r>
    </w:p>
    <w:p w14:paraId="3A4E836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{</w:t>
      </w:r>
    </w:p>
    <w:p w14:paraId="7113C1E9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Console.WriteLine("===============================================================================");</w:t>
      </w:r>
    </w:p>
    <w:p w14:paraId="1E02EA07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70D8D50C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Console.WriteLine("Nama       </w:t>
      </w:r>
      <w:proofErr w:type="gramStart"/>
      <w:r w:rsidRPr="00F31C80">
        <w:rPr>
          <w:rFonts w:eastAsia="Calibri"/>
        </w:rPr>
        <w:t xml:space="preserve">  :</w:t>
      </w:r>
      <w:proofErr w:type="gramEnd"/>
      <w:r w:rsidRPr="00F31C80">
        <w:rPr>
          <w:rFonts w:eastAsia="Calibri"/>
        </w:rPr>
        <w:t xml:space="preserve"> Stevanus Andika Galih Setiawan");</w:t>
      </w:r>
    </w:p>
    <w:p w14:paraId="49722AA4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Console.WriteLine("Nim        </w:t>
      </w:r>
      <w:proofErr w:type="gramStart"/>
      <w:r w:rsidRPr="00F31C80">
        <w:rPr>
          <w:rFonts w:eastAsia="Calibri"/>
        </w:rPr>
        <w:t xml:space="preserve">  :</w:t>
      </w:r>
      <w:proofErr w:type="gramEnd"/>
      <w:r w:rsidRPr="00F31C80">
        <w:rPr>
          <w:rFonts w:eastAsia="Calibri"/>
        </w:rPr>
        <w:t xml:space="preserve"> 202301110008");</w:t>
      </w:r>
    </w:p>
    <w:p w14:paraId="3BDAA407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Console.WriteLine("Prodi      </w:t>
      </w:r>
      <w:proofErr w:type="gramStart"/>
      <w:r w:rsidRPr="00F31C80">
        <w:rPr>
          <w:rFonts w:eastAsia="Calibri"/>
        </w:rPr>
        <w:t xml:space="preserve">  :</w:t>
      </w:r>
      <w:proofErr w:type="gramEnd"/>
      <w:r w:rsidRPr="00F31C80">
        <w:rPr>
          <w:rFonts w:eastAsia="Calibri"/>
        </w:rPr>
        <w:t xml:space="preserve"> Rekayasa Perangkat Lunak");</w:t>
      </w:r>
    </w:p>
    <w:p w14:paraId="4DD38133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Console.WriteLine("Mata </w:t>
      </w:r>
      <w:proofErr w:type="gramStart"/>
      <w:r w:rsidRPr="00F31C80">
        <w:rPr>
          <w:rFonts w:eastAsia="Calibri"/>
        </w:rPr>
        <w:t>Kuliah  :</w:t>
      </w:r>
      <w:proofErr w:type="gramEnd"/>
      <w:r w:rsidRPr="00F31C80">
        <w:rPr>
          <w:rFonts w:eastAsia="Calibri"/>
        </w:rPr>
        <w:t xml:space="preserve"> Dasar Pemrograman");</w:t>
      </w:r>
    </w:p>
    <w:p w14:paraId="46106781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Console.WriteLine("Semester   </w:t>
      </w:r>
      <w:proofErr w:type="gramStart"/>
      <w:r w:rsidRPr="00F31C80">
        <w:rPr>
          <w:rFonts w:eastAsia="Calibri"/>
        </w:rPr>
        <w:t xml:space="preserve">  :</w:t>
      </w:r>
      <w:proofErr w:type="gramEnd"/>
      <w:r w:rsidRPr="00F31C80">
        <w:rPr>
          <w:rFonts w:eastAsia="Calibri"/>
        </w:rPr>
        <w:t xml:space="preserve"> 1");</w:t>
      </w:r>
    </w:p>
    <w:p w14:paraId="7E5FA1DE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Console.WriteLine("Tanggal    </w:t>
      </w:r>
      <w:proofErr w:type="gramStart"/>
      <w:r w:rsidRPr="00F31C80">
        <w:rPr>
          <w:rFonts w:eastAsia="Calibri"/>
        </w:rPr>
        <w:t xml:space="preserve">  :</w:t>
      </w:r>
      <w:proofErr w:type="gramEnd"/>
      <w:r w:rsidRPr="00F31C80">
        <w:rPr>
          <w:rFonts w:eastAsia="Calibri"/>
        </w:rPr>
        <w:t xml:space="preserve"> 20 Januari 2024");</w:t>
      </w:r>
    </w:p>
    <w:p w14:paraId="35D1B1F8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48A5355C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04FCE218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Console.WriteLine("====================================================================================");</w:t>
      </w:r>
    </w:p>
    <w:p w14:paraId="747A53C2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Console.WriteLine("======================== Soal UAS - System Parking </w:t>
      </w:r>
      <w:proofErr w:type="gramStart"/>
      <w:r w:rsidRPr="00F31C80">
        <w:rPr>
          <w:rFonts w:eastAsia="Calibri"/>
        </w:rPr>
        <w:t>By</w:t>
      </w:r>
      <w:proofErr w:type="gramEnd"/>
      <w:r w:rsidRPr="00F31C80">
        <w:rPr>
          <w:rFonts w:eastAsia="Calibri"/>
        </w:rPr>
        <w:t xml:space="preserve"> KupadTahu=====================");</w:t>
      </w:r>
    </w:p>
    <w:p w14:paraId="13EC3DA7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Console.WriteLine("======================== </w:t>
      </w:r>
      <w:proofErr w:type="gramStart"/>
      <w:r w:rsidRPr="00F31C80">
        <w:rPr>
          <w:rFonts w:eastAsia="Calibri"/>
        </w:rPr>
        <w:t>Login  Akun</w:t>
      </w:r>
      <w:proofErr w:type="gramEnd"/>
      <w:r w:rsidRPr="00F31C80">
        <w:rPr>
          <w:rFonts w:eastAsia="Calibri"/>
        </w:rPr>
        <w:t xml:space="preserve">      :)         ============================");</w:t>
      </w:r>
    </w:p>
    <w:p w14:paraId="6905F307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Console.WriteLine("====================================================================================");</w:t>
      </w:r>
    </w:p>
    <w:p w14:paraId="244938B3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2810E6BF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2B70FE50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</w:t>
      </w:r>
      <w:proofErr w:type="gramStart"/>
      <w:r w:rsidRPr="00F31C80">
        <w:rPr>
          <w:rFonts w:eastAsia="Calibri"/>
        </w:rPr>
        <w:t>Login(</w:t>
      </w:r>
      <w:proofErr w:type="gramEnd"/>
      <w:r w:rsidRPr="00F31C80">
        <w:rPr>
          <w:rFonts w:eastAsia="Calibri"/>
        </w:rPr>
        <w:t>);</w:t>
      </w:r>
    </w:p>
    <w:p w14:paraId="28D8FD22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2773D26D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215C679B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70FF6E23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123123D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int menu;</w:t>
      </w:r>
    </w:p>
    <w:p w14:paraId="02388A9C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do</w:t>
      </w:r>
    </w:p>
    <w:p w14:paraId="4E2A292F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{</w:t>
      </w:r>
    </w:p>
    <w:p w14:paraId="427AD7D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Console.WriteLine("====Menu==========");</w:t>
      </w:r>
    </w:p>
    <w:p w14:paraId="7DB7A6A0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Console.WriteLine("\n1. Tambah Member");</w:t>
      </w:r>
    </w:p>
    <w:p w14:paraId="09803F90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Console.WriteLine("2. Tampil Member");</w:t>
      </w:r>
    </w:p>
    <w:p w14:paraId="18133F79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Console.WriteLine("3. Update Member");</w:t>
      </w:r>
    </w:p>
    <w:p w14:paraId="3576B55D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Console.WriteLine("4. Hapus Member");</w:t>
      </w:r>
    </w:p>
    <w:p w14:paraId="2618714D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lastRenderedPageBreak/>
        <w:t xml:space="preserve">            Console.WriteLine("5. System Parking");</w:t>
      </w:r>
    </w:p>
    <w:p w14:paraId="12BF5983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Console.WriteLine("6. Report Parking");</w:t>
      </w:r>
    </w:p>
    <w:p w14:paraId="51D9B574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Console.WriteLine("7. Keluar");</w:t>
      </w:r>
    </w:p>
    <w:p w14:paraId="28130C31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Console.Write("Masukkan Pilihan: ");</w:t>
      </w:r>
    </w:p>
    <w:p w14:paraId="7DC78099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699D74C0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5894DDA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62089C85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if </w:t>
      </w:r>
      <w:proofErr w:type="gramStart"/>
      <w:r w:rsidRPr="00F31C80">
        <w:rPr>
          <w:rFonts w:eastAsia="Calibri"/>
        </w:rPr>
        <w:t>(!int</w:t>
      </w:r>
      <w:proofErr w:type="gramEnd"/>
      <w:r w:rsidRPr="00F31C80">
        <w:rPr>
          <w:rFonts w:eastAsia="Calibri"/>
        </w:rPr>
        <w:t>.TryParse(Console.ReadLine(), out menu))</w:t>
      </w:r>
    </w:p>
    <w:p w14:paraId="7F698B61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{</w:t>
      </w:r>
    </w:p>
    <w:p w14:paraId="0F150C1E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Console.WriteLine("Invalid input. Please enter a valid menu choice.");</w:t>
      </w:r>
    </w:p>
    <w:p w14:paraId="357E8263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continue;</w:t>
      </w:r>
    </w:p>
    <w:p w14:paraId="515CDF3D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}</w:t>
      </w:r>
    </w:p>
    <w:p w14:paraId="72ED07BD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0A4EE309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switch (menu)</w:t>
      </w:r>
    </w:p>
    <w:p w14:paraId="0F689009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{</w:t>
      </w:r>
    </w:p>
    <w:p w14:paraId="396A72D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case 1:</w:t>
      </w:r>
    </w:p>
    <w:p w14:paraId="43C4D6E8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    </w:t>
      </w:r>
      <w:proofErr w:type="gramStart"/>
      <w:r w:rsidRPr="00F31C80">
        <w:rPr>
          <w:rFonts w:eastAsia="Calibri"/>
        </w:rPr>
        <w:t>TambahMember(</w:t>
      </w:r>
      <w:proofErr w:type="gramEnd"/>
      <w:r w:rsidRPr="00F31C80">
        <w:rPr>
          <w:rFonts w:eastAsia="Calibri"/>
        </w:rPr>
        <w:t>);</w:t>
      </w:r>
    </w:p>
    <w:p w14:paraId="71756795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    break;</w:t>
      </w:r>
    </w:p>
    <w:p w14:paraId="4013AF2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case 2:</w:t>
      </w:r>
    </w:p>
    <w:p w14:paraId="4E330D8F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    </w:t>
      </w:r>
      <w:proofErr w:type="gramStart"/>
      <w:r w:rsidRPr="00F31C80">
        <w:rPr>
          <w:rFonts w:eastAsia="Calibri"/>
        </w:rPr>
        <w:t>TampilMember(</w:t>
      </w:r>
      <w:proofErr w:type="gramEnd"/>
      <w:r w:rsidRPr="00F31C80">
        <w:rPr>
          <w:rFonts w:eastAsia="Calibri"/>
        </w:rPr>
        <w:t>);</w:t>
      </w:r>
    </w:p>
    <w:p w14:paraId="179C0F1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    break;</w:t>
      </w:r>
    </w:p>
    <w:p w14:paraId="58FC1E5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case 3:</w:t>
      </w:r>
    </w:p>
    <w:p w14:paraId="5B254E97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    </w:t>
      </w:r>
      <w:proofErr w:type="gramStart"/>
      <w:r w:rsidRPr="00F31C80">
        <w:rPr>
          <w:rFonts w:eastAsia="Calibri"/>
        </w:rPr>
        <w:t>UpdateMember(</w:t>
      </w:r>
      <w:proofErr w:type="gramEnd"/>
      <w:r w:rsidRPr="00F31C80">
        <w:rPr>
          <w:rFonts w:eastAsia="Calibri"/>
        </w:rPr>
        <w:t>);</w:t>
      </w:r>
    </w:p>
    <w:p w14:paraId="4144E64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    break;</w:t>
      </w:r>
    </w:p>
    <w:p w14:paraId="0B42E918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case 4:</w:t>
      </w:r>
    </w:p>
    <w:p w14:paraId="20F4F325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    </w:t>
      </w:r>
      <w:proofErr w:type="gramStart"/>
      <w:r w:rsidRPr="00F31C80">
        <w:rPr>
          <w:rFonts w:eastAsia="Calibri"/>
        </w:rPr>
        <w:t>HapusMember(</w:t>
      </w:r>
      <w:proofErr w:type="gramEnd"/>
      <w:r w:rsidRPr="00F31C80">
        <w:rPr>
          <w:rFonts w:eastAsia="Calibri"/>
        </w:rPr>
        <w:t>);</w:t>
      </w:r>
    </w:p>
    <w:p w14:paraId="70209979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    break;</w:t>
      </w:r>
    </w:p>
    <w:p w14:paraId="2DAC984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case 5:</w:t>
      </w:r>
    </w:p>
    <w:p w14:paraId="515B26EC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    </w:t>
      </w:r>
      <w:proofErr w:type="gramStart"/>
      <w:r w:rsidRPr="00F31C80">
        <w:rPr>
          <w:rFonts w:eastAsia="Calibri"/>
        </w:rPr>
        <w:t>SystemParking(</w:t>
      </w:r>
      <w:proofErr w:type="gramEnd"/>
      <w:r w:rsidRPr="00F31C80">
        <w:rPr>
          <w:rFonts w:eastAsia="Calibri"/>
        </w:rPr>
        <w:t>);</w:t>
      </w:r>
    </w:p>
    <w:p w14:paraId="30F115FC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    break;</w:t>
      </w:r>
    </w:p>
    <w:p w14:paraId="2BE52DC1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case 6:</w:t>
      </w:r>
    </w:p>
    <w:p w14:paraId="12190A5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    </w:t>
      </w:r>
      <w:proofErr w:type="gramStart"/>
      <w:r w:rsidRPr="00F31C80">
        <w:rPr>
          <w:rFonts w:eastAsia="Calibri"/>
        </w:rPr>
        <w:t>ReportParking(</w:t>
      </w:r>
      <w:proofErr w:type="gramEnd"/>
      <w:r w:rsidRPr="00F31C80">
        <w:rPr>
          <w:rFonts w:eastAsia="Calibri"/>
        </w:rPr>
        <w:t>);</w:t>
      </w:r>
    </w:p>
    <w:p w14:paraId="65AECBE0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    break;</w:t>
      </w:r>
    </w:p>
    <w:p w14:paraId="7DD03E84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case 7:</w:t>
      </w:r>
    </w:p>
    <w:p w14:paraId="38FB4E9B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    Console.WriteLine("Terima kasih telah menggunakan layanan System Parking </w:t>
      </w:r>
      <w:proofErr w:type="gramStart"/>
      <w:r w:rsidRPr="00F31C80">
        <w:rPr>
          <w:rFonts w:eastAsia="Calibri"/>
        </w:rPr>
        <w:t>By</w:t>
      </w:r>
      <w:proofErr w:type="gramEnd"/>
      <w:r w:rsidRPr="00F31C80">
        <w:rPr>
          <w:rFonts w:eastAsia="Calibri"/>
        </w:rPr>
        <w:t xml:space="preserve"> KupadTahui. Jaga selalu kesehatan!");</w:t>
      </w:r>
    </w:p>
    <w:p w14:paraId="1C036581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    break;</w:t>
      </w:r>
    </w:p>
    <w:p w14:paraId="4959CD7F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default:</w:t>
      </w:r>
    </w:p>
    <w:p w14:paraId="152D4D7E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    Console.WriteLine("Pilihan tidak valid. Silakan pilih kembali.");</w:t>
      </w:r>
    </w:p>
    <w:p w14:paraId="060291C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    break;</w:t>
      </w:r>
    </w:p>
    <w:p w14:paraId="2B9F18D8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}</w:t>
      </w:r>
    </w:p>
    <w:p w14:paraId="1188EDFD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} while (</w:t>
      </w:r>
      <w:proofErr w:type="gramStart"/>
      <w:r w:rsidRPr="00F31C80">
        <w:rPr>
          <w:rFonts w:eastAsia="Calibri"/>
        </w:rPr>
        <w:t>menu !</w:t>
      </w:r>
      <w:proofErr w:type="gramEnd"/>
      <w:r w:rsidRPr="00F31C80">
        <w:rPr>
          <w:rFonts w:eastAsia="Calibri"/>
        </w:rPr>
        <w:t>= 7);</w:t>
      </w:r>
    </w:p>
    <w:p w14:paraId="4D1EBC61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}</w:t>
      </w:r>
    </w:p>
    <w:p w14:paraId="2F2DBB4B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0876EEDC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static void </w:t>
      </w:r>
      <w:proofErr w:type="gramStart"/>
      <w:r w:rsidRPr="00F31C80">
        <w:rPr>
          <w:rFonts w:eastAsia="Calibri"/>
        </w:rPr>
        <w:t>Login(</w:t>
      </w:r>
      <w:proofErr w:type="gramEnd"/>
      <w:r w:rsidRPr="00F31C80">
        <w:rPr>
          <w:rFonts w:eastAsia="Calibri"/>
        </w:rPr>
        <w:t>)</w:t>
      </w:r>
    </w:p>
    <w:p w14:paraId="55B633C1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{</w:t>
      </w:r>
    </w:p>
    <w:p w14:paraId="49EC580B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Console.Write("Masukkan Nama Email Anda: ");</w:t>
      </w:r>
    </w:p>
    <w:p w14:paraId="0AFA6B2D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loggedInUser = Console.ReadLine();</w:t>
      </w:r>
    </w:p>
    <w:p w14:paraId="43EE5445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Console.WriteLine("Masukkan Password Anda:");</w:t>
      </w:r>
    </w:p>
    <w:p w14:paraId="2923BA60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Password_user = Console.ReadLine();</w:t>
      </w:r>
    </w:p>
    <w:p w14:paraId="5AB1D083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Console.WriteLine("===============================================================================");</w:t>
      </w:r>
    </w:p>
    <w:p w14:paraId="7299110C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Console.WriteLine($"Soal UAS - Selamat Datang System Parking </w:t>
      </w:r>
      <w:proofErr w:type="gramStart"/>
      <w:r w:rsidRPr="00F31C80">
        <w:rPr>
          <w:rFonts w:eastAsia="Calibri"/>
        </w:rPr>
        <w:t>By</w:t>
      </w:r>
      <w:proofErr w:type="gramEnd"/>
      <w:r w:rsidRPr="00F31C80">
        <w:rPr>
          <w:rFonts w:eastAsia="Calibri"/>
        </w:rPr>
        <w:t xml:space="preserve"> KupadTahu==={loggedInUser}!");</w:t>
      </w:r>
    </w:p>
    <w:p w14:paraId="752FE2EE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4921C21E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Console.WriteLine("===============================================================================\n");</w:t>
      </w:r>
    </w:p>
    <w:p w14:paraId="2F20C3E7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170847F1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33BCA5EB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}</w:t>
      </w:r>
    </w:p>
    <w:p w14:paraId="6735F924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1CA3D2F1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static void </w:t>
      </w:r>
      <w:proofErr w:type="gramStart"/>
      <w:r w:rsidRPr="00F31C80">
        <w:rPr>
          <w:rFonts w:eastAsia="Calibri"/>
        </w:rPr>
        <w:t>TambahMember(</w:t>
      </w:r>
      <w:proofErr w:type="gramEnd"/>
      <w:r w:rsidRPr="00F31C80">
        <w:rPr>
          <w:rFonts w:eastAsia="Calibri"/>
        </w:rPr>
        <w:t>)</w:t>
      </w:r>
    </w:p>
    <w:p w14:paraId="53E01A80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{</w:t>
      </w:r>
    </w:p>
    <w:p w14:paraId="57658E1E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Console.WriteLine("====================================================================================");</w:t>
      </w:r>
    </w:p>
    <w:p w14:paraId="6E0A0B22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Console.WriteLine("\n1. Tambah </w:t>
      </w:r>
      <w:proofErr w:type="gramStart"/>
      <w:r w:rsidRPr="00F31C80">
        <w:rPr>
          <w:rFonts w:eastAsia="Calibri"/>
        </w:rPr>
        <w:t>Member :</w:t>
      </w:r>
      <w:proofErr w:type="gramEnd"/>
      <w:r w:rsidRPr="00F31C80">
        <w:rPr>
          <w:rFonts w:eastAsia="Calibri"/>
        </w:rPr>
        <w:t>");</w:t>
      </w:r>
    </w:p>
    <w:p w14:paraId="125A0952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23244CE8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Console.Write("Id Member (otomatis): ");</w:t>
      </w:r>
    </w:p>
    <w:p w14:paraId="42A72A03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Console.WriteLine("\n");</w:t>
      </w:r>
    </w:p>
    <w:p w14:paraId="220384BE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string idMember = </w:t>
      </w:r>
      <w:proofErr w:type="gramStart"/>
      <w:r w:rsidRPr="00F31C80">
        <w:rPr>
          <w:rFonts w:eastAsia="Calibri"/>
        </w:rPr>
        <w:t>GenerateIdMember(</w:t>
      </w:r>
      <w:proofErr w:type="gramEnd"/>
      <w:r w:rsidRPr="00F31C80">
        <w:rPr>
          <w:rFonts w:eastAsia="Calibri"/>
        </w:rPr>
        <w:t>);</w:t>
      </w:r>
    </w:p>
    <w:p w14:paraId="7C0823B8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Console.Write("Nama Member: ");</w:t>
      </w:r>
    </w:p>
    <w:p w14:paraId="5F4F3A9C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string namaMember = Console.ReadLine();</w:t>
      </w:r>
    </w:p>
    <w:p w14:paraId="7D885ABE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Console.WriteLine("====================================================================================");</w:t>
      </w:r>
    </w:p>
    <w:p w14:paraId="730E36B0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0354EDF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if (IsNamaMemberExist(namaMember))</w:t>
      </w:r>
    </w:p>
    <w:p w14:paraId="6C3998C2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{</w:t>
      </w:r>
    </w:p>
    <w:p w14:paraId="78A632A0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Console.WriteLine("Nama Member sudah terdaftar. Tambah Member Gagal.");</w:t>
      </w:r>
    </w:p>
    <w:p w14:paraId="1AF1277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return;</w:t>
      </w:r>
    </w:p>
    <w:p w14:paraId="308436D5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}</w:t>
      </w:r>
    </w:p>
    <w:p w14:paraId="5B38561B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1B4C23A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Console.Write("No Handphone: ");</w:t>
      </w:r>
    </w:p>
    <w:p w14:paraId="530068F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string noHandphone = Console.ReadLine();</w:t>
      </w:r>
    </w:p>
    <w:p w14:paraId="51C8183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Console.Write("No Kendaraan: ");</w:t>
      </w:r>
    </w:p>
    <w:p w14:paraId="04559DD9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string noKendaraan = Console.ReadLine();</w:t>
      </w:r>
    </w:p>
    <w:p w14:paraId="63953338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Console.Write("Jenis Kendaraan (Mobil/Motor): ");</w:t>
      </w:r>
    </w:p>
    <w:p w14:paraId="6DDADDAF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string jenisKendaraan = Console.ReadLine();</w:t>
      </w:r>
    </w:p>
    <w:p w14:paraId="0077637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7F2F5418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if (IsNoKendaraanExist(noKendaraan))</w:t>
      </w:r>
    </w:p>
    <w:p w14:paraId="55BA1FB2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{</w:t>
      </w:r>
    </w:p>
    <w:p w14:paraId="605EC229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Console.WriteLine("Nomor Kendaraan sudah terdaftar. Tambah Member Gagal.");</w:t>
      </w:r>
    </w:p>
    <w:p w14:paraId="2E4B783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return;</w:t>
      </w:r>
    </w:p>
    <w:p w14:paraId="204F76E0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}</w:t>
      </w:r>
    </w:p>
    <w:p w14:paraId="23903F40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6FD745D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if </w:t>
      </w:r>
      <w:proofErr w:type="gramStart"/>
      <w:r w:rsidRPr="00F31C80">
        <w:rPr>
          <w:rFonts w:eastAsia="Calibri"/>
        </w:rPr>
        <w:t>(!IsJenisKendaraanValid</w:t>
      </w:r>
      <w:proofErr w:type="gramEnd"/>
      <w:r w:rsidRPr="00F31C80">
        <w:rPr>
          <w:rFonts w:eastAsia="Calibri"/>
        </w:rPr>
        <w:t>(idMember, jenisKendaraan))</w:t>
      </w:r>
    </w:p>
    <w:p w14:paraId="309FA09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{</w:t>
      </w:r>
    </w:p>
    <w:p w14:paraId="76E0F6B4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Console.WriteLine("Jenis Kendaraan tidak valid. Tambah Member Gagal.");</w:t>
      </w:r>
    </w:p>
    <w:p w14:paraId="2F65518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return;</w:t>
      </w:r>
    </w:p>
    <w:p w14:paraId="5CF55E84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}</w:t>
      </w:r>
    </w:p>
    <w:p w14:paraId="4C37C9D1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134624EE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DateTime periodeAwal = DateTime.Now;</w:t>
      </w:r>
    </w:p>
    <w:p w14:paraId="05037550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DateTime periodeBerakhir = periodeAwal.AddDays(1);</w:t>
      </w:r>
    </w:p>
    <w:p w14:paraId="70B83009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bool statusMember = false; // Default Tidak Aktif</w:t>
      </w:r>
    </w:p>
    <w:p w14:paraId="6517CF64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5D7C0E8F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Member newMember = new Member</w:t>
      </w:r>
    </w:p>
    <w:p w14:paraId="7B477EF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lastRenderedPageBreak/>
        <w:t xml:space="preserve">        {</w:t>
      </w:r>
    </w:p>
    <w:p w14:paraId="00DF46C4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Id = idMember,</w:t>
      </w:r>
    </w:p>
    <w:p w14:paraId="10AA901E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Nama = namaMember,</w:t>
      </w:r>
    </w:p>
    <w:p w14:paraId="7A678A3D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NoHandphone = noHandphone,</w:t>
      </w:r>
    </w:p>
    <w:p w14:paraId="712F4C77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NoKendaraan = noKendaraan,</w:t>
      </w:r>
    </w:p>
    <w:p w14:paraId="3E957508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JenisKendaraan = jenisKendaraan,</w:t>
      </w:r>
    </w:p>
    <w:p w14:paraId="06B77ADE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PeriodeAwal = periodeAwal,</w:t>
      </w:r>
    </w:p>
    <w:p w14:paraId="47F14AA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PeriodeBerakhir = periodeBerakhir,</w:t>
      </w:r>
    </w:p>
    <w:p w14:paraId="0EC99E65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Status = statusMember</w:t>
      </w:r>
    </w:p>
    <w:p w14:paraId="67CE453B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};</w:t>
      </w:r>
    </w:p>
    <w:p w14:paraId="6F42DFA4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738A9667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</w:t>
      </w:r>
      <w:proofErr w:type="gramStart"/>
      <w:r w:rsidRPr="00F31C80">
        <w:rPr>
          <w:rFonts w:eastAsia="Calibri"/>
        </w:rPr>
        <w:t>members.Add</w:t>
      </w:r>
      <w:proofErr w:type="gramEnd"/>
      <w:r w:rsidRPr="00F31C80">
        <w:rPr>
          <w:rFonts w:eastAsia="Calibri"/>
        </w:rPr>
        <w:t>(newMember);</w:t>
      </w:r>
    </w:p>
    <w:p w14:paraId="26B8E920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memberNameToId[namaMember] = idMember;</w:t>
      </w:r>
    </w:p>
    <w:p w14:paraId="1ED44645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Console.WriteLine("Tambah Member Berhasil.");</w:t>
      </w:r>
    </w:p>
    <w:p w14:paraId="50989025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}</w:t>
      </w:r>
    </w:p>
    <w:p w14:paraId="07DEB56F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05E31C93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private static string </w:t>
      </w:r>
      <w:proofErr w:type="gramStart"/>
      <w:r w:rsidRPr="00F31C80">
        <w:rPr>
          <w:rFonts w:eastAsia="Calibri"/>
        </w:rPr>
        <w:t>GenerateIdMember(</w:t>
      </w:r>
      <w:proofErr w:type="gramEnd"/>
      <w:r w:rsidRPr="00F31C80">
        <w:rPr>
          <w:rFonts w:eastAsia="Calibri"/>
        </w:rPr>
        <w:t>)</w:t>
      </w:r>
    </w:p>
    <w:p w14:paraId="74CBDE2F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{</w:t>
      </w:r>
    </w:p>
    <w:p w14:paraId="4C17A669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Random rand = new </w:t>
      </w:r>
      <w:proofErr w:type="gramStart"/>
      <w:r w:rsidRPr="00F31C80">
        <w:rPr>
          <w:rFonts w:eastAsia="Calibri"/>
        </w:rPr>
        <w:t>Random(</w:t>
      </w:r>
      <w:proofErr w:type="gramEnd"/>
      <w:r w:rsidRPr="00F31C80">
        <w:rPr>
          <w:rFonts w:eastAsia="Calibri"/>
        </w:rPr>
        <w:t>);</w:t>
      </w:r>
    </w:p>
    <w:p w14:paraId="4257F55E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return $"{(char)</w:t>
      </w:r>
      <w:proofErr w:type="gramStart"/>
      <w:r w:rsidRPr="00F31C80">
        <w:rPr>
          <w:rFonts w:eastAsia="Calibri"/>
        </w:rPr>
        <w:t>rand.Next</w:t>
      </w:r>
      <w:proofErr w:type="gramEnd"/>
      <w:r w:rsidRPr="00F31C80">
        <w:rPr>
          <w:rFonts w:eastAsia="Calibri"/>
        </w:rPr>
        <w:t>('A', 'Z' + 1)}{(char)rand.Next('A', 'Z' + 1)}{(char)rand.Next('A', 'Z' + 1)}" +</w:t>
      </w:r>
    </w:p>
    <w:p w14:paraId="436CEE37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$"{</w:t>
      </w:r>
      <w:proofErr w:type="gramStart"/>
      <w:r w:rsidRPr="00F31C80">
        <w:rPr>
          <w:rFonts w:eastAsia="Calibri"/>
        </w:rPr>
        <w:t>rand.Next</w:t>
      </w:r>
      <w:proofErr w:type="gramEnd"/>
      <w:r w:rsidRPr="00F31C80">
        <w:rPr>
          <w:rFonts w:eastAsia="Calibri"/>
        </w:rPr>
        <w:t>(10, 99)}";</w:t>
      </w:r>
    </w:p>
    <w:p w14:paraId="44FB905E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}</w:t>
      </w:r>
    </w:p>
    <w:p w14:paraId="01DE3E91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4613010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static bool </w:t>
      </w:r>
      <w:proofErr w:type="gramStart"/>
      <w:r w:rsidRPr="00F31C80">
        <w:rPr>
          <w:rFonts w:eastAsia="Calibri"/>
        </w:rPr>
        <w:t>IsNamaMemberExist(</w:t>
      </w:r>
      <w:proofErr w:type="gramEnd"/>
      <w:r w:rsidRPr="00F31C80">
        <w:rPr>
          <w:rFonts w:eastAsia="Calibri"/>
        </w:rPr>
        <w:t>string namaMember)</w:t>
      </w:r>
    </w:p>
    <w:p w14:paraId="621BB799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{</w:t>
      </w:r>
    </w:p>
    <w:p w14:paraId="5C5F46B1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return </w:t>
      </w:r>
      <w:proofErr w:type="gramStart"/>
      <w:r w:rsidRPr="00F31C80">
        <w:rPr>
          <w:rFonts w:eastAsia="Calibri"/>
        </w:rPr>
        <w:t>members.Exists</w:t>
      </w:r>
      <w:proofErr w:type="gramEnd"/>
      <w:r w:rsidRPr="00F31C80">
        <w:rPr>
          <w:rFonts w:eastAsia="Calibri"/>
        </w:rPr>
        <w:t>(member =&gt; member.Nama == namaMember);</w:t>
      </w:r>
    </w:p>
    <w:p w14:paraId="4E27D389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}</w:t>
      </w:r>
    </w:p>
    <w:p w14:paraId="68EB0370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1AEFC345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static bool </w:t>
      </w:r>
      <w:proofErr w:type="gramStart"/>
      <w:r w:rsidRPr="00F31C80">
        <w:rPr>
          <w:rFonts w:eastAsia="Calibri"/>
        </w:rPr>
        <w:t>IsNoKendaraanExist(</w:t>
      </w:r>
      <w:proofErr w:type="gramEnd"/>
      <w:r w:rsidRPr="00F31C80">
        <w:rPr>
          <w:rFonts w:eastAsia="Calibri"/>
        </w:rPr>
        <w:t>string noKendaraan)</w:t>
      </w:r>
    </w:p>
    <w:p w14:paraId="7B22F0E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{</w:t>
      </w:r>
    </w:p>
    <w:p w14:paraId="0680A8A9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return </w:t>
      </w:r>
      <w:proofErr w:type="gramStart"/>
      <w:r w:rsidRPr="00F31C80">
        <w:rPr>
          <w:rFonts w:eastAsia="Calibri"/>
        </w:rPr>
        <w:t>members.Exists</w:t>
      </w:r>
      <w:proofErr w:type="gramEnd"/>
      <w:r w:rsidRPr="00F31C80">
        <w:rPr>
          <w:rFonts w:eastAsia="Calibri"/>
        </w:rPr>
        <w:t>(member =&gt; member.NoKendaraan == noKendaraan);</w:t>
      </w:r>
    </w:p>
    <w:p w14:paraId="10D30DAD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}</w:t>
      </w:r>
    </w:p>
    <w:p w14:paraId="0BC054C2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6C803EB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static bool </w:t>
      </w:r>
      <w:proofErr w:type="gramStart"/>
      <w:r w:rsidRPr="00F31C80">
        <w:rPr>
          <w:rFonts w:eastAsia="Calibri"/>
        </w:rPr>
        <w:t>IsJenisKendaraanValid(</w:t>
      </w:r>
      <w:proofErr w:type="gramEnd"/>
      <w:r w:rsidRPr="00F31C80">
        <w:rPr>
          <w:rFonts w:eastAsia="Calibri"/>
        </w:rPr>
        <w:t>string idMember, string jenisKendaraan)</w:t>
      </w:r>
    </w:p>
    <w:p w14:paraId="0EF2BAB7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{</w:t>
      </w:r>
    </w:p>
    <w:p w14:paraId="10F1B5DB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if (jenisKendaraan.Equals("mobil", StringComparison.OrdinalIgnoreCase))</w:t>
      </w:r>
    </w:p>
    <w:p w14:paraId="23DA4EF4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{</w:t>
      </w:r>
    </w:p>
    <w:p w14:paraId="0913A98E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return </w:t>
      </w:r>
      <w:proofErr w:type="gramStart"/>
      <w:r w:rsidRPr="00F31C80">
        <w:rPr>
          <w:rFonts w:eastAsia="Calibri"/>
        </w:rPr>
        <w:t>members.Count</w:t>
      </w:r>
      <w:proofErr w:type="gramEnd"/>
      <w:r w:rsidRPr="00F31C80">
        <w:rPr>
          <w:rFonts w:eastAsia="Calibri"/>
        </w:rPr>
        <w:t>(member =&gt; member.Id == idMember &amp;&amp; member.JenisKendaraan.Equals("mobil", StringComparison.OrdinalIgnoreCase)) &lt; 1;</w:t>
      </w:r>
    </w:p>
    <w:p w14:paraId="525C67EE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}</w:t>
      </w:r>
    </w:p>
    <w:p w14:paraId="3E0BE9E8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else if (jenisKendaraan.Equals("motor", StringComparison.OrdinalIgnoreCase))</w:t>
      </w:r>
    </w:p>
    <w:p w14:paraId="6A1937F4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{</w:t>
      </w:r>
    </w:p>
    <w:p w14:paraId="64848134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return </w:t>
      </w:r>
      <w:proofErr w:type="gramStart"/>
      <w:r w:rsidRPr="00F31C80">
        <w:rPr>
          <w:rFonts w:eastAsia="Calibri"/>
        </w:rPr>
        <w:t>members.Count</w:t>
      </w:r>
      <w:proofErr w:type="gramEnd"/>
      <w:r w:rsidRPr="00F31C80">
        <w:rPr>
          <w:rFonts w:eastAsia="Calibri"/>
        </w:rPr>
        <w:t>(member =&gt; member.Id == idMember &amp;&amp; member.JenisKendaraan.Equals("motor", StringComparison.OrdinalIgnoreCase)) &lt; 1;</w:t>
      </w:r>
    </w:p>
    <w:p w14:paraId="4A5D8181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}</w:t>
      </w:r>
    </w:p>
    <w:p w14:paraId="003E14FF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68B83A0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return false;</w:t>
      </w:r>
    </w:p>
    <w:p w14:paraId="7E96EBA4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}</w:t>
      </w:r>
    </w:p>
    <w:p w14:paraId="7EDAFDA4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32418194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static void </w:t>
      </w:r>
      <w:proofErr w:type="gramStart"/>
      <w:r w:rsidRPr="00F31C80">
        <w:rPr>
          <w:rFonts w:eastAsia="Calibri"/>
        </w:rPr>
        <w:t>TampilMember(</w:t>
      </w:r>
      <w:proofErr w:type="gramEnd"/>
      <w:r w:rsidRPr="00F31C80">
        <w:rPr>
          <w:rFonts w:eastAsia="Calibri"/>
        </w:rPr>
        <w:t>)</w:t>
      </w:r>
    </w:p>
    <w:p w14:paraId="1614CE21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{</w:t>
      </w:r>
    </w:p>
    <w:p w14:paraId="373486C7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Console.WriteLine("\n2. Tampil </w:t>
      </w:r>
      <w:proofErr w:type="gramStart"/>
      <w:r w:rsidRPr="00F31C80">
        <w:rPr>
          <w:rFonts w:eastAsia="Calibri"/>
        </w:rPr>
        <w:t>Member :</w:t>
      </w:r>
      <w:proofErr w:type="gramEnd"/>
      <w:r w:rsidRPr="00F31C80">
        <w:rPr>
          <w:rFonts w:eastAsia="Calibri"/>
        </w:rPr>
        <w:t>");</w:t>
      </w:r>
    </w:p>
    <w:p w14:paraId="7523625F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Console.WriteLine("====================================");</w:t>
      </w:r>
    </w:p>
    <w:p w14:paraId="6981CDCC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lastRenderedPageBreak/>
        <w:t xml:space="preserve">        foreach (var member in members)</w:t>
      </w:r>
    </w:p>
    <w:p w14:paraId="33C0EB8B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{</w:t>
      </w:r>
    </w:p>
    <w:p w14:paraId="0B190492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Console.WriteLine("====================================");</w:t>
      </w:r>
    </w:p>
    <w:p w14:paraId="59D11D0B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Console.WriteLine($"Id Member: {</w:t>
      </w:r>
      <w:proofErr w:type="gramStart"/>
      <w:r w:rsidRPr="00F31C80">
        <w:rPr>
          <w:rFonts w:eastAsia="Calibri"/>
        </w:rPr>
        <w:t>member.Id</w:t>
      </w:r>
      <w:proofErr w:type="gramEnd"/>
      <w:r w:rsidRPr="00F31C80">
        <w:rPr>
          <w:rFonts w:eastAsia="Calibri"/>
        </w:rPr>
        <w:t>}");</w:t>
      </w:r>
    </w:p>
    <w:p w14:paraId="46541E31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Console.WriteLine($"Nama Member: {</w:t>
      </w:r>
      <w:proofErr w:type="gramStart"/>
      <w:r w:rsidRPr="00F31C80">
        <w:rPr>
          <w:rFonts w:eastAsia="Calibri"/>
        </w:rPr>
        <w:t>member.Nama</w:t>
      </w:r>
      <w:proofErr w:type="gramEnd"/>
      <w:r w:rsidRPr="00F31C80">
        <w:rPr>
          <w:rFonts w:eastAsia="Calibri"/>
        </w:rPr>
        <w:t>}");</w:t>
      </w:r>
    </w:p>
    <w:p w14:paraId="2417068F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Console.WriteLine($"No Handphone: {</w:t>
      </w:r>
      <w:proofErr w:type="gramStart"/>
      <w:r w:rsidRPr="00F31C80">
        <w:rPr>
          <w:rFonts w:eastAsia="Calibri"/>
        </w:rPr>
        <w:t>member.NoHandphone</w:t>
      </w:r>
      <w:proofErr w:type="gramEnd"/>
      <w:r w:rsidRPr="00F31C80">
        <w:rPr>
          <w:rFonts w:eastAsia="Calibri"/>
        </w:rPr>
        <w:t>}");</w:t>
      </w:r>
    </w:p>
    <w:p w14:paraId="22635DBD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Console.WriteLine($"No Kendaraan: {</w:t>
      </w:r>
      <w:proofErr w:type="gramStart"/>
      <w:r w:rsidRPr="00F31C80">
        <w:rPr>
          <w:rFonts w:eastAsia="Calibri"/>
        </w:rPr>
        <w:t>member.NoKendaraan</w:t>
      </w:r>
      <w:proofErr w:type="gramEnd"/>
      <w:r w:rsidRPr="00F31C80">
        <w:rPr>
          <w:rFonts w:eastAsia="Calibri"/>
        </w:rPr>
        <w:t>}");</w:t>
      </w:r>
    </w:p>
    <w:p w14:paraId="590FE191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Console.WriteLine($"Jenis Kendaraan: {</w:t>
      </w:r>
      <w:proofErr w:type="gramStart"/>
      <w:r w:rsidRPr="00F31C80">
        <w:rPr>
          <w:rFonts w:eastAsia="Calibri"/>
        </w:rPr>
        <w:t>member.JenisKendaraan</w:t>
      </w:r>
      <w:proofErr w:type="gramEnd"/>
      <w:r w:rsidRPr="00F31C80">
        <w:rPr>
          <w:rFonts w:eastAsia="Calibri"/>
        </w:rPr>
        <w:t>}");</w:t>
      </w:r>
    </w:p>
    <w:p w14:paraId="514D6392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Console.WriteLine($"Periode Awal Member: {</w:t>
      </w:r>
      <w:proofErr w:type="gramStart"/>
      <w:r w:rsidRPr="00F31C80">
        <w:rPr>
          <w:rFonts w:eastAsia="Calibri"/>
        </w:rPr>
        <w:t>member.PeriodeAwal.ToString</w:t>
      </w:r>
      <w:proofErr w:type="gramEnd"/>
      <w:r w:rsidRPr="00F31C80">
        <w:rPr>
          <w:rFonts w:eastAsia="Calibri"/>
        </w:rPr>
        <w:t>("yyyy-MM-dd HH:mm:ss")}");</w:t>
      </w:r>
    </w:p>
    <w:p w14:paraId="20F1C77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Console.WriteLine($"Periode Berakhir Member: {</w:t>
      </w:r>
      <w:proofErr w:type="gramStart"/>
      <w:r w:rsidRPr="00F31C80">
        <w:rPr>
          <w:rFonts w:eastAsia="Calibri"/>
        </w:rPr>
        <w:t>member.PeriodeBerakhir.ToString</w:t>
      </w:r>
      <w:proofErr w:type="gramEnd"/>
      <w:r w:rsidRPr="00F31C80">
        <w:rPr>
          <w:rFonts w:eastAsia="Calibri"/>
        </w:rPr>
        <w:t>("yyyy-MM-dd HH:mm:ss")}");</w:t>
      </w:r>
    </w:p>
    <w:p w14:paraId="767DB129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Console.WriteLine($"Status Member: {(</w:t>
      </w:r>
      <w:proofErr w:type="gramStart"/>
      <w:r w:rsidRPr="00F31C80">
        <w:rPr>
          <w:rFonts w:eastAsia="Calibri"/>
        </w:rPr>
        <w:t>member.Status</w:t>
      </w:r>
      <w:proofErr w:type="gramEnd"/>
      <w:r w:rsidRPr="00F31C80">
        <w:rPr>
          <w:rFonts w:eastAsia="Calibri"/>
        </w:rPr>
        <w:t xml:space="preserve"> ? "Aktif</w:t>
      </w:r>
      <w:proofErr w:type="gramStart"/>
      <w:r w:rsidRPr="00F31C80">
        <w:rPr>
          <w:rFonts w:eastAsia="Calibri"/>
        </w:rPr>
        <w:t>" :</w:t>
      </w:r>
      <w:proofErr w:type="gramEnd"/>
      <w:r w:rsidRPr="00F31C80">
        <w:rPr>
          <w:rFonts w:eastAsia="Calibri"/>
        </w:rPr>
        <w:t xml:space="preserve"> "Tidak Aktif")}");</w:t>
      </w:r>
    </w:p>
    <w:p w14:paraId="4F02740B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Console.WriteLine("====================================");</w:t>
      </w:r>
    </w:p>
    <w:p w14:paraId="2C2AB778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}</w:t>
      </w:r>
    </w:p>
    <w:p w14:paraId="7DCD3887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}</w:t>
      </w:r>
    </w:p>
    <w:p w14:paraId="44FE8D40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747DB3F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156E74F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static void </w:t>
      </w:r>
      <w:proofErr w:type="gramStart"/>
      <w:r w:rsidRPr="00F31C80">
        <w:rPr>
          <w:rFonts w:eastAsia="Calibri"/>
        </w:rPr>
        <w:t>UpdateMember(</w:t>
      </w:r>
      <w:proofErr w:type="gramEnd"/>
      <w:r w:rsidRPr="00F31C80">
        <w:rPr>
          <w:rFonts w:eastAsia="Calibri"/>
        </w:rPr>
        <w:t>)</w:t>
      </w:r>
    </w:p>
    <w:p w14:paraId="4989ADA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{</w:t>
      </w:r>
    </w:p>
    <w:p w14:paraId="41D7A08E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Console.WriteLine("\n3. Update </w:t>
      </w:r>
      <w:proofErr w:type="gramStart"/>
      <w:r w:rsidRPr="00F31C80">
        <w:rPr>
          <w:rFonts w:eastAsia="Calibri"/>
        </w:rPr>
        <w:t>Member :</w:t>
      </w:r>
      <w:proofErr w:type="gramEnd"/>
      <w:r w:rsidRPr="00F31C80">
        <w:rPr>
          <w:rFonts w:eastAsia="Calibri"/>
        </w:rPr>
        <w:t>");</w:t>
      </w:r>
    </w:p>
    <w:p w14:paraId="08374CF8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Console.WriteLine("====================================");</w:t>
      </w:r>
    </w:p>
    <w:p w14:paraId="4C90705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Console.Write("Masukkan Nama Member: ");</w:t>
      </w:r>
    </w:p>
    <w:p w14:paraId="5C33179E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string namaMember = Console.ReadLine();</w:t>
      </w:r>
    </w:p>
    <w:p w14:paraId="2F1DE9F5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29A52283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// Use the dictionary to get the corresponding member ID</w:t>
      </w:r>
    </w:p>
    <w:p w14:paraId="3F29D282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if (memberNameToId.TryGetValue(namaMember, out string idMember))</w:t>
      </w:r>
    </w:p>
    <w:p w14:paraId="427D93AD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{</w:t>
      </w:r>
    </w:p>
    <w:p w14:paraId="66973481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Member selectedMember = </w:t>
      </w:r>
      <w:proofErr w:type="gramStart"/>
      <w:r w:rsidRPr="00F31C80">
        <w:rPr>
          <w:rFonts w:eastAsia="Calibri"/>
        </w:rPr>
        <w:t>members.Find</w:t>
      </w:r>
      <w:proofErr w:type="gramEnd"/>
      <w:r w:rsidRPr="00F31C80">
        <w:rPr>
          <w:rFonts w:eastAsia="Calibri"/>
        </w:rPr>
        <w:t>(member =&gt; member.Id == idMember);</w:t>
      </w:r>
    </w:p>
    <w:p w14:paraId="51C61ED7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389A001D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if (selectedMember == null)</w:t>
      </w:r>
    </w:p>
    <w:p w14:paraId="0703227E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{</w:t>
      </w:r>
    </w:p>
    <w:p w14:paraId="1E4EF9F7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Console.WriteLine("ID Member tidak ditemukan.");</w:t>
      </w:r>
    </w:p>
    <w:p w14:paraId="56D8496D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return;</w:t>
      </w:r>
    </w:p>
    <w:p w14:paraId="4285CC7D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}</w:t>
      </w:r>
    </w:p>
    <w:p w14:paraId="2202B4D9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5CE0AFB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Console.Write("Masukkan Tanggal Periode Awal Member: ");</w:t>
      </w:r>
    </w:p>
    <w:p w14:paraId="32C1D2E0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DateTime newPeriodeAwal;</w:t>
      </w:r>
    </w:p>
    <w:p w14:paraId="50C3BB95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Console.WriteLine("====================================");</w:t>
      </w:r>
    </w:p>
    <w:p w14:paraId="000025A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if </w:t>
      </w:r>
      <w:proofErr w:type="gramStart"/>
      <w:r w:rsidRPr="00F31C80">
        <w:rPr>
          <w:rFonts w:eastAsia="Calibri"/>
        </w:rPr>
        <w:t>(!DateTime.TryParse</w:t>
      </w:r>
      <w:proofErr w:type="gramEnd"/>
      <w:r w:rsidRPr="00F31C80">
        <w:rPr>
          <w:rFonts w:eastAsia="Calibri"/>
        </w:rPr>
        <w:t>(Console.ReadLine(), out newPeriodeAwal))</w:t>
      </w:r>
    </w:p>
    <w:p w14:paraId="20B198C4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{</w:t>
      </w:r>
    </w:p>
    <w:p w14:paraId="583E5EE9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Console.WriteLine("Invalid input for date. Update Member Gagal.");</w:t>
      </w:r>
    </w:p>
    <w:p w14:paraId="6BCBF1C0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return;</w:t>
      </w:r>
    </w:p>
    <w:p w14:paraId="0A063C2D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}</w:t>
      </w:r>
    </w:p>
    <w:p w14:paraId="2C3F53B4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147AF390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selectedMember.PeriodeAwal = newPeriodeAwal;</w:t>
      </w:r>
    </w:p>
    <w:p w14:paraId="4BDEA69D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selectedMember.PeriodeBerakhir = newPeriodeAwal.AddDays(1);</w:t>
      </w:r>
    </w:p>
    <w:p w14:paraId="37AAC3EE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2D2B54B5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Console.Write("Status Member (Aktif/Tidak Aktif): ");</w:t>
      </w:r>
    </w:p>
    <w:p w14:paraId="725D760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string statusInput = Console.ReadLine();</w:t>
      </w:r>
    </w:p>
    <w:p w14:paraId="0685AEF5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selectedMember.Status = (statusInput.Equals("aktif", StringComparison.OrdinalIgnoreCase));</w:t>
      </w:r>
    </w:p>
    <w:p w14:paraId="51959A5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734EAAF5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Console.WriteLine("Update Member Berhasil.");</w:t>
      </w:r>
    </w:p>
    <w:p w14:paraId="2C01716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lastRenderedPageBreak/>
        <w:t xml:space="preserve">        }</w:t>
      </w:r>
    </w:p>
    <w:p w14:paraId="4E68C573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else</w:t>
      </w:r>
    </w:p>
    <w:p w14:paraId="246BB3BB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{</w:t>
      </w:r>
    </w:p>
    <w:p w14:paraId="52DAD670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Console.WriteLine("Nama Member tidak ditemukan.");</w:t>
      </w:r>
    </w:p>
    <w:p w14:paraId="306167CC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}</w:t>
      </w:r>
    </w:p>
    <w:p w14:paraId="23D7C02C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}</w:t>
      </w:r>
    </w:p>
    <w:p w14:paraId="26F42144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7EACF9E7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static void </w:t>
      </w:r>
      <w:proofErr w:type="gramStart"/>
      <w:r w:rsidRPr="00F31C80">
        <w:rPr>
          <w:rFonts w:eastAsia="Calibri"/>
        </w:rPr>
        <w:t>HapusMember(</w:t>
      </w:r>
      <w:proofErr w:type="gramEnd"/>
      <w:r w:rsidRPr="00F31C80">
        <w:rPr>
          <w:rFonts w:eastAsia="Calibri"/>
        </w:rPr>
        <w:t>)</w:t>
      </w:r>
    </w:p>
    <w:p w14:paraId="4CFC08B4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{</w:t>
      </w:r>
    </w:p>
    <w:p w14:paraId="7BE6CFE8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Console.WriteLine("\n5. Hapus </w:t>
      </w:r>
      <w:proofErr w:type="gramStart"/>
      <w:r w:rsidRPr="00F31C80">
        <w:rPr>
          <w:rFonts w:eastAsia="Calibri"/>
        </w:rPr>
        <w:t>Member :</w:t>
      </w:r>
      <w:proofErr w:type="gramEnd"/>
      <w:r w:rsidRPr="00F31C80">
        <w:rPr>
          <w:rFonts w:eastAsia="Calibri"/>
        </w:rPr>
        <w:t>");</w:t>
      </w:r>
    </w:p>
    <w:p w14:paraId="60C2F469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3227472C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Console.Write("Masukkan Nama Member: ");</w:t>
      </w:r>
    </w:p>
    <w:p w14:paraId="27E2337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string namaMember = Console.ReadLine();</w:t>
      </w:r>
    </w:p>
    <w:p w14:paraId="2BDCEC7E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55696135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// Use the dictionary to get the corresponding member ID</w:t>
      </w:r>
    </w:p>
    <w:p w14:paraId="46C31A60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if (memberNameToId.TryGetValue(namaMember, out string idMember))</w:t>
      </w:r>
    </w:p>
    <w:p w14:paraId="45D7B2D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{</w:t>
      </w:r>
    </w:p>
    <w:p w14:paraId="7EF48D09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Member memberToRemove = </w:t>
      </w:r>
      <w:proofErr w:type="gramStart"/>
      <w:r w:rsidRPr="00F31C80">
        <w:rPr>
          <w:rFonts w:eastAsia="Calibri"/>
        </w:rPr>
        <w:t>members.Find</w:t>
      </w:r>
      <w:proofErr w:type="gramEnd"/>
      <w:r w:rsidRPr="00F31C80">
        <w:rPr>
          <w:rFonts w:eastAsia="Calibri"/>
        </w:rPr>
        <w:t>(member =&gt; member.Id == idMember);</w:t>
      </w:r>
    </w:p>
    <w:p w14:paraId="06D3958C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7E1CD853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if (memberToRemove == null)</w:t>
      </w:r>
    </w:p>
    <w:p w14:paraId="33A3D865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{</w:t>
      </w:r>
    </w:p>
    <w:p w14:paraId="2FB1786E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Console.WriteLine("ID Member tidak ditemukan.");</w:t>
      </w:r>
    </w:p>
    <w:p w14:paraId="4665D05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 return;</w:t>
      </w:r>
    </w:p>
    <w:p w14:paraId="4AF6F5F8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}</w:t>
      </w:r>
    </w:p>
    <w:p w14:paraId="7F470CCC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63C2E8E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</w:t>
      </w:r>
      <w:proofErr w:type="gramStart"/>
      <w:r w:rsidRPr="00F31C80">
        <w:rPr>
          <w:rFonts w:eastAsia="Calibri"/>
        </w:rPr>
        <w:t>members.Remove</w:t>
      </w:r>
      <w:proofErr w:type="gramEnd"/>
      <w:r w:rsidRPr="00F31C80">
        <w:rPr>
          <w:rFonts w:eastAsia="Calibri"/>
        </w:rPr>
        <w:t>(memberToRemove);</w:t>
      </w:r>
    </w:p>
    <w:p w14:paraId="476E4E1F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// Remove the member from the dictionary</w:t>
      </w:r>
    </w:p>
    <w:p w14:paraId="6DB7D16D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memberNameToId.Remove(namaMember);</w:t>
      </w:r>
    </w:p>
    <w:p w14:paraId="3FEA3E74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Console.WriteLine("Hapus Member Berhasil.");</w:t>
      </w:r>
    </w:p>
    <w:p w14:paraId="186ACBB9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}</w:t>
      </w:r>
    </w:p>
    <w:p w14:paraId="54163B0B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else</w:t>
      </w:r>
    </w:p>
    <w:p w14:paraId="73E3EFBB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{</w:t>
      </w:r>
    </w:p>
    <w:p w14:paraId="0A70D7DE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Console.WriteLine("Nama Member tidak ditemukan.");</w:t>
      </w:r>
    </w:p>
    <w:p w14:paraId="261607BD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}</w:t>
      </w:r>
    </w:p>
    <w:p w14:paraId="363397F5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}</w:t>
      </w:r>
    </w:p>
    <w:p w14:paraId="7459519D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219CFC68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static void </w:t>
      </w:r>
      <w:proofErr w:type="gramStart"/>
      <w:r w:rsidRPr="00F31C80">
        <w:rPr>
          <w:rFonts w:eastAsia="Calibri"/>
        </w:rPr>
        <w:t>SystemParking(</w:t>
      </w:r>
      <w:proofErr w:type="gramEnd"/>
      <w:r w:rsidRPr="00F31C80">
        <w:rPr>
          <w:rFonts w:eastAsia="Calibri"/>
        </w:rPr>
        <w:t>)</w:t>
      </w:r>
    </w:p>
    <w:p w14:paraId="1E8BEBBD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{</w:t>
      </w:r>
    </w:p>
    <w:p w14:paraId="78DF6FD9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Console.WriteLine("\n5. System </w:t>
      </w:r>
      <w:proofErr w:type="gramStart"/>
      <w:r w:rsidRPr="00F31C80">
        <w:rPr>
          <w:rFonts w:eastAsia="Calibri"/>
        </w:rPr>
        <w:t>Parking :</w:t>
      </w:r>
      <w:proofErr w:type="gramEnd"/>
      <w:r w:rsidRPr="00F31C80">
        <w:rPr>
          <w:rFonts w:eastAsia="Calibri"/>
        </w:rPr>
        <w:t>");</w:t>
      </w:r>
    </w:p>
    <w:p w14:paraId="2ED2CEE5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6857F2CB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Console.Write("Masukkan Nomor Kendaraan: ");</w:t>
      </w:r>
    </w:p>
    <w:p w14:paraId="110A3A27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string nomorKendaraan = Console.ReadLine();</w:t>
      </w:r>
    </w:p>
    <w:p w14:paraId="5065ACEE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Console.Write("Pilih Jenis Kendaraan (Mobil/Motor): ");</w:t>
      </w:r>
    </w:p>
    <w:p w14:paraId="67A7FA3B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string jenisKendaraan = Console.ReadLine();</w:t>
      </w:r>
    </w:p>
    <w:p w14:paraId="3237861F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Console.Write("Masukkan Tanggal &amp; Jam Keluar Kendaraan: ");</w:t>
      </w:r>
    </w:p>
    <w:p w14:paraId="17212131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DateTime tanggalJamKeluar;</w:t>
      </w:r>
    </w:p>
    <w:p w14:paraId="6D0304AD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27D763AD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if </w:t>
      </w:r>
      <w:proofErr w:type="gramStart"/>
      <w:r w:rsidRPr="00F31C80">
        <w:rPr>
          <w:rFonts w:eastAsia="Calibri"/>
        </w:rPr>
        <w:t>(!DateTime.TryParse</w:t>
      </w:r>
      <w:proofErr w:type="gramEnd"/>
      <w:r w:rsidRPr="00F31C80">
        <w:rPr>
          <w:rFonts w:eastAsia="Calibri"/>
        </w:rPr>
        <w:t>(Console.ReadLine(), out tanggalJamKeluar))</w:t>
      </w:r>
    </w:p>
    <w:p w14:paraId="0D179D05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{</w:t>
      </w:r>
    </w:p>
    <w:p w14:paraId="5DEF92FE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Console.WriteLine("Invalid input for date. System Parking Gagal.");</w:t>
      </w:r>
    </w:p>
    <w:p w14:paraId="4AE713BB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return;</w:t>
      </w:r>
    </w:p>
    <w:p w14:paraId="1DECD7A2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}</w:t>
      </w:r>
    </w:p>
    <w:p w14:paraId="22192E81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3B19DDBC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lastRenderedPageBreak/>
        <w:t xml:space="preserve">        string nota = </w:t>
      </w:r>
      <w:proofErr w:type="gramStart"/>
      <w:r w:rsidRPr="00F31C80">
        <w:rPr>
          <w:rFonts w:eastAsia="Calibri"/>
        </w:rPr>
        <w:t>GenerateNota(</w:t>
      </w:r>
      <w:proofErr w:type="gramEnd"/>
      <w:r w:rsidRPr="00F31C80">
        <w:rPr>
          <w:rFonts w:eastAsia="Calibri"/>
        </w:rPr>
        <w:t>);</w:t>
      </w:r>
    </w:p>
    <w:p w14:paraId="6A5C4B1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string namaPetugas = loggedInUser;</w:t>
      </w:r>
    </w:p>
    <w:p w14:paraId="71B98A5E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string jenisMember = (IsMember(nomorKendaraan</w:t>
      </w:r>
      <w:proofErr w:type="gramStart"/>
      <w:r w:rsidRPr="00F31C80">
        <w:rPr>
          <w:rFonts w:eastAsia="Calibri"/>
        </w:rPr>
        <w:t>) ?</w:t>
      </w:r>
      <w:proofErr w:type="gramEnd"/>
      <w:r w:rsidRPr="00F31C80">
        <w:rPr>
          <w:rFonts w:eastAsia="Calibri"/>
        </w:rPr>
        <w:t xml:space="preserve"> "Member</w:t>
      </w:r>
      <w:proofErr w:type="gramStart"/>
      <w:r w:rsidRPr="00F31C80">
        <w:rPr>
          <w:rFonts w:eastAsia="Calibri"/>
        </w:rPr>
        <w:t>" :</w:t>
      </w:r>
      <w:proofErr w:type="gramEnd"/>
      <w:r w:rsidRPr="00F31C80">
        <w:rPr>
          <w:rFonts w:eastAsia="Calibri"/>
        </w:rPr>
        <w:t xml:space="preserve"> "Non Member");</w:t>
      </w:r>
    </w:p>
    <w:p w14:paraId="75FE3041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338E3469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TimeSpan lamaParkir = tanggalJamKeluar - DateTime.UtcNow;</w:t>
      </w:r>
    </w:p>
    <w:p w14:paraId="717D714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74701938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double tarifMobil = 6000;</w:t>
      </w:r>
    </w:p>
    <w:p w14:paraId="0B846492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double tarifMotor = 3000;</w:t>
      </w:r>
    </w:p>
    <w:p w14:paraId="7112E5D1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double totalTarifParking = (jenisKendaraan.Equals("mobil", StringComparison.OrdinalIgnoreCase)</w:t>
      </w:r>
      <w:proofErr w:type="gramStart"/>
      <w:r w:rsidRPr="00F31C80">
        <w:rPr>
          <w:rFonts w:eastAsia="Calibri"/>
        </w:rPr>
        <w:t>) ?</w:t>
      </w:r>
      <w:proofErr w:type="gramEnd"/>
      <w:r w:rsidRPr="00F31C80">
        <w:rPr>
          <w:rFonts w:eastAsia="Calibri"/>
        </w:rPr>
        <w:t xml:space="preserve"> lamaParkir.TotalHours * tarifMobil : lamaParkir.TotalHours * tarifMotor;</w:t>
      </w:r>
    </w:p>
    <w:p w14:paraId="7D076647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1FEBAC9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double uangBayar;</w:t>
      </w:r>
    </w:p>
    <w:p w14:paraId="2F495EB2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2CC2A8D5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Console.Write("Input Uang Bayar Parkir: ");</w:t>
      </w:r>
    </w:p>
    <w:p w14:paraId="42D3C8DF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if </w:t>
      </w:r>
      <w:proofErr w:type="gramStart"/>
      <w:r w:rsidRPr="00F31C80">
        <w:rPr>
          <w:rFonts w:eastAsia="Calibri"/>
        </w:rPr>
        <w:t>(!double</w:t>
      </w:r>
      <w:proofErr w:type="gramEnd"/>
      <w:r w:rsidRPr="00F31C80">
        <w:rPr>
          <w:rFonts w:eastAsia="Calibri"/>
        </w:rPr>
        <w:t>.TryParse(Console.ReadLine(), out uangBayar))</w:t>
      </w:r>
    </w:p>
    <w:p w14:paraId="51CDF684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{</w:t>
      </w:r>
    </w:p>
    <w:p w14:paraId="6577082F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Console.WriteLine("Invalid input for amount. System Parking Gagal.");</w:t>
      </w:r>
    </w:p>
    <w:p w14:paraId="2281D1F0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return;</w:t>
      </w:r>
    </w:p>
    <w:p w14:paraId="695F9603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}</w:t>
      </w:r>
    </w:p>
    <w:p w14:paraId="130AE947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24A409C2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double kembalian = uangBayar - totalTarifParking;</w:t>
      </w:r>
    </w:p>
    <w:p w14:paraId="44171D7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45D2045E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Console.WriteLine("====================================");</w:t>
      </w:r>
    </w:p>
    <w:p w14:paraId="24FE7573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Console.WriteLine($"Nota: {nota}");</w:t>
      </w:r>
    </w:p>
    <w:p w14:paraId="50EC7473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Console.WriteLine($"Nama Petugas: {namaPetugas}");</w:t>
      </w:r>
    </w:p>
    <w:p w14:paraId="1A3C380C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Console.WriteLine($"Nomor Kendaraan: {nomorKendaraan}");</w:t>
      </w:r>
    </w:p>
    <w:p w14:paraId="133ED6C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Console.WriteLine($"Jenis Kendaraan: {jenisKendaraan}");</w:t>
      </w:r>
    </w:p>
    <w:p w14:paraId="6CC2C039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Console.WriteLine($"Jenis Member: {jenisMember}");</w:t>
      </w:r>
    </w:p>
    <w:p w14:paraId="0655376F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Console.WriteLine($"Lama Parking: {lamaParkir.Hours} jam {lamaParkir.Minutes} menit");</w:t>
      </w:r>
    </w:p>
    <w:p w14:paraId="0E3C4005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Console.WriteLine($"Tarif Mobil: Rp. {tarifMobil}");</w:t>
      </w:r>
    </w:p>
    <w:p w14:paraId="3870B71D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Console.WriteLine($"Tarif Motor: Rp. {tarifMotor}");</w:t>
      </w:r>
    </w:p>
    <w:p w14:paraId="572DAF52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Console.WriteLine($"Total Tarif Parking: Rp. {totalTarifParking}");</w:t>
      </w:r>
    </w:p>
    <w:p w14:paraId="0EABCA30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Console.WriteLine($"Kembalian Parkir: Rp. {kembalian}");</w:t>
      </w:r>
    </w:p>
    <w:p w14:paraId="6F784E67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Console.WriteLine("====================================");</w:t>
      </w:r>
    </w:p>
    <w:p w14:paraId="7564C3BF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35B659D1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// Tambahkan data parking ke list</w:t>
      </w:r>
    </w:p>
    <w:p w14:paraId="2FA08244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ParkingData parkingData = new ParkingData</w:t>
      </w:r>
    </w:p>
    <w:p w14:paraId="3BB22E4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{</w:t>
      </w:r>
    </w:p>
    <w:p w14:paraId="3DA6A094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Nota = nota,</w:t>
      </w:r>
    </w:p>
    <w:p w14:paraId="3C6B237C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NamaPetugas = namaPetugas,</w:t>
      </w:r>
    </w:p>
    <w:p w14:paraId="753D1E17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NomorKendaraan = nomorKendaraan,</w:t>
      </w:r>
    </w:p>
    <w:p w14:paraId="44B8549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JenisKendaraan = jenisKendaraan,</w:t>
      </w:r>
    </w:p>
    <w:p w14:paraId="6E91DE9F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TanggalMasuk = DateTime.UtcNow,</w:t>
      </w:r>
    </w:p>
    <w:p w14:paraId="6D167BAF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TanggalKeluar = tanggalJamKeluar,</w:t>
      </w:r>
    </w:p>
    <w:p w14:paraId="1293E795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JenisMember = jenisMember,</w:t>
      </w:r>
    </w:p>
    <w:p w14:paraId="4F27EE1C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TotalTarifMobil = (jenisKendaraan.Equals("mobil", StringComparison.OrdinalIgnoreCase)</w:t>
      </w:r>
      <w:proofErr w:type="gramStart"/>
      <w:r w:rsidRPr="00F31C80">
        <w:rPr>
          <w:rFonts w:eastAsia="Calibri"/>
        </w:rPr>
        <w:t>) ?</w:t>
      </w:r>
      <w:proofErr w:type="gramEnd"/>
      <w:r w:rsidRPr="00F31C80">
        <w:rPr>
          <w:rFonts w:eastAsia="Calibri"/>
        </w:rPr>
        <w:t xml:space="preserve"> totalTarifParking : 0</w:t>
      </w:r>
    </w:p>
    <w:p w14:paraId="49E67DBD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};</w:t>
      </w:r>
    </w:p>
    <w:p w14:paraId="2A72A623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0B5C4477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parkingDataList.Add(parkingData);</w:t>
      </w:r>
    </w:p>
    <w:p w14:paraId="6DBB4219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}</w:t>
      </w:r>
    </w:p>
    <w:p w14:paraId="43E3B41D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1181A045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static void </w:t>
      </w:r>
      <w:proofErr w:type="gramStart"/>
      <w:r w:rsidRPr="00F31C80">
        <w:rPr>
          <w:rFonts w:eastAsia="Calibri"/>
        </w:rPr>
        <w:t>ReportParking(</w:t>
      </w:r>
      <w:proofErr w:type="gramEnd"/>
      <w:r w:rsidRPr="00F31C80">
        <w:rPr>
          <w:rFonts w:eastAsia="Calibri"/>
        </w:rPr>
        <w:t>)</w:t>
      </w:r>
    </w:p>
    <w:p w14:paraId="34EE217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lastRenderedPageBreak/>
        <w:t xml:space="preserve">    {</w:t>
      </w:r>
    </w:p>
    <w:p w14:paraId="2E8717D1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Console.WriteLine("\n6. Report </w:t>
      </w:r>
      <w:proofErr w:type="gramStart"/>
      <w:r w:rsidRPr="00F31C80">
        <w:rPr>
          <w:rFonts w:eastAsia="Calibri"/>
        </w:rPr>
        <w:t>Parking :</w:t>
      </w:r>
      <w:proofErr w:type="gramEnd"/>
      <w:r w:rsidRPr="00F31C80">
        <w:rPr>
          <w:rFonts w:eastAsia="Calibri"/>
        </w:rPr>
        <w:t>");</w:t>
      </w:r>
    </w:p>
    <w:p w14:paraId="0FA9863E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758FBFC7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foreach (var parkingData in parkingDataList)</w:t>
      </w:r>
    </w:p>
    <w:p w14:paraId="26BD2B88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{</w:t>
      </w:r>
    </w:p>
    <w:p w14:paraId="423BCC29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Console.WriteLine("====================================");</w:t>
      </w:r>
    </w:p>
    <w:p w14:paraId="0B140CE0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Console.WriteLine($"Nota: {parkingData.Nota}");</w:t>
      </w:r>
    </w:p>
    <w:p w14:paraId="1B3EA7E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Console.WriteLine($"Nama Petugas: {parkingData.NamaPetugas}");</w:t>
      </w:r>
    </w:p>
    <w:p w14:paraId="4DBBD0B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Console.WriteLine($"Nomor Kendaraan: {parkingData.NomorKendaraan}");</w:t>
      </w:r>
    </w:p>
    <w:p w14:paraId="3942ABC3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Console.WriteLine($"Jenis Kendaraan: {parkingData.JenisKendaraan}");</w:t>
      </w:r>
    </w:p>
    <w:p w14:paraId="4DC422EB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Console.WriteLine($"Tanggal Masuk: {</w:t>
      </w:r>
      <w:proofErr w:type="gramStart"/>
      <w:r w:rsidRPr="00F31C80">
        <w:rPr>
          <w:rFonts w:eastAsia="Calibri"/>
        </w:rPr>
        <w:t>parkingData.TanggalMasuk.ToString</w:t>
      </w:r>
      <w:proofErr w:type="gramEnd"/>
      <w:r w:rsidRPr="00F31C80">
        <w:rPr>
          <w:rFonts w:eastAsia="Calibri"/>
        </w:rPr>
        <w:t>("yyyy-MM-dd HH:mm:ss")}");</w:t>
      </w:r>
    </w:p>
    <w:p w14:paraId="787C6B5B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Console.WriteLine($"Tanggal Keluar: {</w:t>
      </w:r>
      <w:proofErr w:type="gramStart"/>
      <w:r w:rsidRPr="00F31C80">
        <w:rPr>
          <w:rFonts w:eastAsia="Calibri"/>
        </w:rPr>
        <w:t>parkingData.TanggalKeluar.ToString</w:t>
      </w:r>
      <w:proofErr w:type="gramEnd"/>
      <w:r w:rsidRPr="00F31C80">
        <w:rPr>
          <w:rFonts w:eastAsia="Calibri"/>
        </w:rPr>
        <w:t>("yyyy-MM-dd HH:mm:ss")}");</w:t>
      </w:r>
    </w:p>
    <w:p w14:paraId="582F8807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Console.WriteLine($"Jenis Member: {parkingData.JenisMember}");</w:t>
      </w:r>
    </w:p>
    <w:p w14:paraId="32826C0E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Console.WriteLine($"Total Tarif Mobil: Rp. {parkingData.TotalTarifMobil}");</w:t>
      </w:r>
    </w:p>
    <w:p w14:paraId="5078240F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Console.WriteLine("====================================");</w:t>
      </w:r>
    </w:p>
    <w:p w14:paraId="2C0C3E8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}</w:t>
      </w:r>
    </w:p>
    <w:p w14:paraId="6CC763CF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}</w:t>
      </w:r>
    </w:p>
    <w:p w14:paraId="384CE0D4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7859FCC1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static string </w:t>
      </w:r>
      <w:proofErr w:type="gramStart"/>
      <w:r w:rsidRPr="00F31C80">
        <w:rPr>
          <w:rFonts w:eastAsia="Calibri"/>
        </w:rPr>
        <w:t>GenerateNota(</w:t>
      </w:r>
      <w:proofErr w:type="gramEnd"/>
      <w:r w:rsidRPr="00F31C80">
        <w:rPr>
          <w:rFonts w:eastAsia="Calibri"/>
        </w:rPr>
        <w:t>)</w:t>
      </w:r>
    </w:p>
    <w:p w14:paraId="2F426CD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{</w:t>
      </w:r>
    </w:p>
    <w:p w14:paraId="2256C109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Random rand = new </w:t>
      </w:r>
      <w:proofErr w:type="gramStart"/>
      <w:r w:rsidRPr="00F31C80">
        <w:rPr>
          <w:rFonts w:eastAsia="Calibri"/>
        </w:rPr>
        <w:t>Random(</w:t>
      </w:r>
      <w:proofErr w:type="gramEnd"/>
      <w:r w:rsidRPr="00F31C80">
        <w:rPr>
          <w:rFonts w:eastAsia="Calibri"/>
        </w:rPr>
        <w:t>);</w:t>
      </w:r>
    </w:p>
    <w:p w14:paraId="753847F0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return $"{(char)</w:t>
      </w:r>
      <w:proofErr w:type="gramStart"/>
      <w:r w:rsidRPr="00F31C80">
        <w:rPr>
          <w:rFonts w:eastAsia="Calibri"/>
        </w:rPr>
        <w:t>rand.Next</w:t>
      </w:r>
      <w:proofErr w:type="gramEnd"/>
      <w:r w:rsidRPr="00F31C80">
        <w:rPr>
          <w:rFonts w:eastAsia="Calibri"/>
        </w:rPr>
        <w:t>('A', 'Z' + 1)}{(char)rand.Next('A', 'Z' + 1)}{(char)rand.Next('A', 'Z' + 1)}" +</w:t>
      </w:r>
    </w:p>
    <w:p w14:paraId="0B2CC1F2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       $"{</w:t>
      </w:r>
      <w:proofErr w:type="gramStart"/>
      <w:r w:rsidRPr="00F31C80">
        <w:rPr>
          <w:rFonts w:eastAsia="Calibri"/>
        </w:rPr>
        <w:t>rand.Next</w:t>
      </w:r>
      <w:proofErr w:type="gramEnd"/>
      <w:r w:rsidRPr="00F31C80">
        <w:rPr>
          <w:rFonts w:eastAsia="Calibri"/>
        </w:rPr>
        <w:t>(10, 99)}";</w:t>
      </w:r>
    </w:p>
    <w:p w14:paraId="4F1908D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}</w:t>
      </w:r>
    </w:p>
    <w:p w14:paraId="0E7565EB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48D3B03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static bool </w:t>
      </w:r>
      <w:proofErr w:type="gramStart"/>
      <w:r w:rsidRPr="00F31C80">
        <w:rPr>
          <w:rFonts w:eastAsia="Calibri"/>
        </w:rPr>
        <w:t>IsMember(</w:t>
      </w:r>
      <w:proofErr w:type="gramEnd"/>
      <w:r w:rsidRPr="00F31C80">
        <w:rPr>
          <w:rFonts w:eastAsia="Calibri"/>
        </w:rPr>
        <w:t>string nomorKendaraan)</w:t>
      </w:r>
    </w:p>
    <w:p w14:paraId="7C1C8253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{</w:t>
      </w:r>
    </w:p>
    <w:p w14:paraId="6CC0A183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    return </w:t>
      </w:r>
      <w:proofErr w:type="gramStart"/>
      <w:r w:rsidRPr="00F31C80">
        <w:rPr>
          <w:rFonts w:eastAsia="Calibri"/>
        </w:rPr>
        <w:t>members.Exists</w:t>
      </w:r>
      <w:proofErr w:type="gramEnd"/>
      <w:r w:rsidRPr="00F31C80">
        <w:rPr>
          <w:rFonts w:eastAsia="Calibri"/>
        </w:rPr>
        <w:t>(member =&gt; member.NoKendaraan == nomorKendaraan);</w:t>
      </w:r>
    </w:p>
    <w:p w14:paraId="35010611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}</w:t>
      </w:r>
    </w:p>
    <w:p w14:paraId="03528E2D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>}</w:t>
      </w:r>
    </w:p>
    <w:p w14:paraId="1124F937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5279748B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>class Member</w:t>
      </w:r>
    </w:p>
    <w:p w14:paraId="1878E6DE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>{</w:t>
      </w:r>
    </w:p>
    <w:p w14:paraId="713D9B7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public string Id </w:t>
      </w:r>
      <w:proofErr w:type="gramStart"/>
      <w:r w:rsidRPr="00F31C80">
        <w:rPr>
          <w:rFonts w:eastAsia="Calibri"/>
        </w:rPr>
        <w:t>{ get</w:t>
      </w:r>
      <w:proofErr w:type="gramEnd"/>
      <w:r w:rsidRPr="00F31C80">
        <w:rPr>
          <w:rFonts w:eastAsia="Calibri"/>
        </w:rPr>
        <w:t>; set; }</w:t>
      </w:r>
    </w:p>
    <w:p w14:paraId="63828670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public string Nama </w:t>
      </w:r>
      <w:proofErr w:type="gramStart"/>
      <w:r w:rsidRPr="00F31C80">
        <w:rPr>
          <w:rFonts w:eastAsia="Calibri"/>
        </w:rPr>
        <w:t>{ get</w:t>
      </w:r>
      <w:proofErr w:type="gramEnd"/>
      <w:r w:rsidRPr="00F31C80">
        <w:rPr>
          <w:rFonts w:eastAsia="Calibri"/>
        </w:rPr>
        <w:t>; set; }</w:t>
      </w:r>
    </w:p>
    <w:p w14:paraId="216C5EE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public string NoHandphone </w:t>
      </w:r>
      <w:proofErr w:type="gramStart"/>
      <w:r w:rsidRPr="00F31C80">
        <w:rPr>
          <w:rFonts w:eastAsia="Calibri"/>
        </w:rPr>
        <w:t>{ get</w:t>
      </w:r>
      <w:proofErr w:type="gramEnd"/>
      <w:r w:rsidRPr="00F31C80">
        <w:rPr>
          <w:rFonts w:eastAsia="Calibri"/>
        </w:rPr>
        <w:t>; set; }</w:t>
      </w:r>
    </w:p>
    <w:p w14:paraId="558203E2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public string NoKendaraan </w:t>
      </w:r>
      <w:proofErr w:type="gramStart"/>
      <w:r w:rsidRPr="00F31C80">
        <w:rPr>
          <w:rFonts w:eastAsia="Calibri"/>
        </w:rPr>
        <w:t>{ get</w:t>
      </w:r>
      <w:proofErr w:type="gramEnd"/>
      <w:r w:rsidRPr="00F31C80">
        <w:rPr>
          <w:rFonts w:eastAsia="Calibri"/>
        </w:rPr>
        <w:t>; set; }</w:t>
      </w:r>
    </w:p>
    <w:p w14:paraId="77DBDCE0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public string JenisKendaraan </w:t>
      </w:r>
      <w:proofErr w:type="gramStart"/>
      <w:r w:rsidRPr="00F31C80">
        <w:rPr>
          <w:rFonts w:eastAsia="Calibri"/>
        </w:rPr>
        <w:t>{ get</w:t>
      </w:r>
      <w:proofErr w:type="gramEnd"/>
      <w:r w:rsidRPr="00F31C80">
        <w:rPr>
          <w:rFonts w:eastAsia="Calibri"/>
        </w:rPr>
        <w:t>; set; }</w:t>
      </w:r>
    </w:p>
    <w:p w14:paraId="48B56D2B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public DateTime PeriodeAwal </w:t>
      </w:r>
      <w:proofErr w:type="gramStart"/>
      <w:r w:rsidRPr="00F31C80">
        <w:rPr>
          <w:rFonts w:eastAsia="Calibri"/>
        </w:rPr>
        <w:t>{ get</w:t>
      </w:r>
      <w:proofErr w:type="gramEnd"/>
      <w:r w:rsidRPr="00F31C80">
        <w:rPr>
          <w:rFonts w:eastAsia="Calibri"/>
        </w:rPr>
        <w:t>; set; }</w:t>
      </w:r>
    </w:p>
    <w:p w14:paraId="7329E4C2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public DateTime PeriodeBerakhir </w:t>
      </w:r>
      <w:proofErr w:type="gramStart"/>
      <w:r w:rsidRPr="00F31C80">
        <w:rPr>
          <w:rFonts w:eastAsia="Calibri"/>
        </w:rPr>
        <w:t>{ get</w:t>
      </w:r>
      <w:proofErr w:type="gramEnd"/>
      <w:r w:rsidRPr="00F31C80">
        <w:rPr>
          <w:rFonts w:eastAsia="Calibri"/>
        </w:rPr>
        <w:t>; set; }</w:t>
      </w:r>
    </w:p>
    <w:p w14:paraId="2939D40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public bool Status </w:t>
      </w:r>
      <w:proofErr w:type="gramStart"/>
      <w:r w:rsidRPr="00F31C80">
        <w:rPr>
          <w:rFonts w:eastAsia="Calibri"/>
        </w:rPr>
        <w:t>{ get</w:t>
      </w:r>
      <w:proofErr w:type="gramEnd"/>
      <w:r w:rsidRPr="00F31C80">
        <w:rPr>
          <w:rFonts w:eastAsia="Calibri"/>
        </w:rPr>
        <w:t>; set; }</w:t>
      </w:r>
    </w:p>
    <w:p w14:paraId="2A87B33D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>}</w:t>
      </w:r>
    </w:p>
    <w:p w14:paraId="32F3E275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51437E4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>class ParkingData</w:t>
      </w:r>
    </w:p>
    <w:p w14:paraId="2550CA48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>{</w:t>
      </w:r>
    </w:p>
    <w:p w14:paraId="276CE720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public string Nota </w:t>
      </w:r>
      <w:proofErr w:type="gramStart"/>
      <w:r w:rsidRPr="00F31C80">
        <w:rPr>
          <w:rFonts w:eastAsia="Calibri"/>
        </w:rPr>
        <w:t>{ get</w:t>
      </w:r>
      <w:proofErr w:type="gramEnd"/>
      <w:r w:rsidRPr="00F31C80">
        <w:rPr>
          <w:rFonts w:eastAsia="Calibri"/>
        </w:rPr>
        <w:t>; set; }</w:t>
      </w:r>
    </w:p>
    <w:p w14:paraId="17EB8E98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public string NamaPetugas </w:t>
      </w:r>
      <w:proofErr w:type="gramStart"/>
      <w:r w:rsidRPr="00F31C80">
        <w:rPr>
          <w:rFonts w:eastAsia="Calibri"/>
        </w:rPr>
        <w:t>{ get</w:t>
      </w:r>
      <w:proofErr w:type="gramEnd"/>
      <w:r w:rsidRPr="00F31C80">
        <w:rPr>
          <w:rFonts w:eastAsia="Calibri"/>
        </w:rPr>
        <w:t>; set; }</w:t>
      </w:r>
    </w:p>
    <w:p w14:paraId="42CA1A23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public string NomorKendaraan </w:t>
      </w:r>
      <w:proofErr w:type="gramStart"/>
      <w:r w:rsidRPr="00F31C80">
        <w:rPr>
          <w:rFonts w:eastAsia="Calibri"/>
        </w:rPr>
        <w:t>{ get</w:t>
      </w:r>
      <w:proofErr w:type="gramEnd"/>
      <w:r w:rsidRPr="00F31C80">
        <w:rPr>
          <w:rFonts w:eastAsia="Calibri"/>
        </w:rPr>
        <w:t>; set; }</w:t>
      </w:r>
    </w:p>
    <w:p w14:paraId="5E597E0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public string JenisKendaraan </w:t>
      </w:r>
      <w:proofErr w:type="gramStart"/>
      <w:r w:rsidRPr="00F31C80">
        <w:rPr>
          <w:rFonts w:eastAsia="Calibri"/>
        </w:rPr>
        <w:t>{ get</w:t>
      </w:r>
      <w:proofErr w:type="gramEnd"/>
      <w:r w:rsidRPr="00F31C80">
        <w:rPr>
          <w:rFonts w:eastAsia="Calibri"/>
        </w:rPr>
        <w:t>; set; }</w:t>
      </w:r>
    </w:p>
    <w:p w14:paraId="2A4530DB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public DateTime TanggalMasuk </w:t>
      </w:r>
      <w:proofErr w:type="gramStart"/>
      <w:r w:rsidRPr="00F31C80">
        <w:rPr>
          <w:rFonts w:eastAsia="Calibri"/>
        </w:rPr>
        <w:t>{ get</w:t>
      </w:r>
      <w:proofErr w:type="gramEnd"/>
      <w:r w:rsidRPr="00F31C80">
        <w:rPr>
          <w:rFonts w:eastAsia="Calibri"/>
        </w:rPr>
        <w:t>; set; }</w:t>
      </w:r>
    </w:p>
    <w:p w14:paraId="3B7018A0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public DateTime TanggalKeluar </w:t>
      </w:r>
      <w:proofErr w:type="gramStart"/>
      <w:r w:rsidRPr="00F31C80">
        <w:rPr>
          <w:rFonts w:eastAsia="Calibri"/>
        </w:rPr>
        <w:t>{ get</w:t>
      </w:r>
      <w:proofErr w:type="gramEnd"/>
      <w:r w:rsidRPr="00F31C80">
        <w:rPr>
          <w:rFonts w:eastAsia="Calibri"/>
        </w:rPr>
        <w:t>; set; }</w:t>
      </w:r>
    </w:p>
    <w:p w14:paraId="566D8E83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lastRenderedPageBreak/>
        <w:t xml:space="preserve">    public string JenisMember </w:t>
      </w:r>
      <w:proofErr w:type="gramStart"/>
      <w:r w:rsidRPr="00F31C80">
        <w:rPr>
          <w:rFonts w:eastAsia="Calibri"/>
        </w:rPr>
        <w:t>{ get</w:t>
      </w:r>
      <w:proofErr w:type="gramEnd"/>
      <w:r w:rsidRPr="00F31C80">
        <w:rPr>
          <w:rFonts w:eastAsia="Calibri"/>
        </w:rPr>
        <w:t>; set; }</w:t>
      </w:r>
    </w:p>
    <w:p w14:paraId="44011001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 xml:space="preserve">    public double TotalTarifMobil </w:t>
      </w:r>
      <w:proofErr w:type="gramStart"/>
      <w:r w:rsidRPr="00F31C80">
        <w:rPr>
          <w:rFonts w:eastAsia="Calibri"/>
        </w:rPr>
        <w:t>{ get</w:t>
      </w:r>
      <w:proofErr w:type="gramEnd"/>
      <w:r w:rsidRPr="00F31C80">
        <w:rPr>
          <w:rFonts w:eastAsia="Calibri"/>
        </w:rPr>
        <w:t>; set; }</w:t>
      </w:r>
    </w:p>
    <w:p w14:paraId="77CFDD16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  <w:r w:rsidRPr="00F31C80">
        <w:rPr>
          <w:rFonts w:eastAsia="Calibri"/>
        </w:rPr>
        <w:t>}</w:t>
      </w:r>
    </w:p>
    <w:p w14:paraId="7C619651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46D08F0C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4A0C8F4F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5EE29C45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3691E35A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15CBB6D5" w14:textId="77777777" w:rsidR="00F31C80" w:rsidRPr="00F31C80" w:rsidRDefault="00F31C80" w:rsidP="00F31C80">
      <w:pPr>
        <w:spacing w:before="15" w:line="268" w:lineRule="atLeast"/>
        <w:ind w:right="-200"/>
        <w:jc w:val="both"/>
        <w:rPr>
          <w:rFonts w:eastAsia="Calibri"/>
        </w:rPr>
      </w:pPr>
    </w:p>
    <w:p w14:paraId="44054538" w14:textId="4331D9A1" w:rsidR="0085796F" w:rsidRPr="0085796F" w:rsidRDefault="0085796F" w:rsidP="00537D05">
      <w:pPr>
        <w:spacing w:before="15" w:line="268" w:lineRule="atLeast"/>
        <w:ind w:right="-200"/>
        <w:jc w:val="both"/>
        <w:rPr>
          <w:rFonts w:eastAsia="Calibri"/>
        </w:rPr>
      </w:pPr>
    </w:p>
    <w:p w14:paraId="69FBBAB7" w14:textId="652D3E57" w:rsidR="00676CB4" w:rsidRDefault="00676CB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3BD7E81" w14:textId="67AAC7BE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DBDBCA9" w14:textId="12FB63CF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5130A975" w14:textId="52E1BC41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38FFDFC8" w14:textId="4B38D126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5DBC824F" w14:textId="23DFF2EF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61777352" w14:textId="3E8FE8FB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31E9B702" w14:textId="6E1E88B0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246EB449" w14:textId="4607212C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A9067DC" w14:textId="30ED125A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1E5DFB7" w14:textId="3AC41ADD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04770A5" w14:textId="1FB9340C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F0E7C7D" w14:textId="09CA8FDF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3AFE03ED" w14:textId="3DE9717E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3FB3B2CF" w14:textId="6BDF8657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79319AF5" w14:textId="7F12A3CF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09233151" w14:textId="2627A04F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593DACCC" w14:textId="2E1AED7F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5A15DD61" w14:textId="13DAAD94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4741CA5A" w14:textId="41FCB264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6547C0D" w14:textId="4227AA68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06C12DA7" w14:textId="3C01194A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133F983" w14:textId="11F7D0F6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6B1833F3" w14:textId="1A8DCF2A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4D5148A9" w14:textId="425D6365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3BAF807" w14:textId="06C9F253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0C61FC19" w14:textId="2611096D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76A352DE" w14:textId="72AEF84B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3D7859F2" w14:textId="4D1F66C4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48B63C7A" w14:textId="123AF4E8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7AD220EC" w14:textId="6A460A39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C031CBA" w14:textId="3E71D440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2FE87C6F" w14:textId="04FA785B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7E80038" w14:textId="3A5D30EC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242A99A4" w14:textId="1154DC22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7F8DB6A0" w14:textId="7AA413C1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0396C83B" w14:textId="4A8C2F50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7EFFEC85" w14:textId="3B21B010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66C387F" w14:textId="50C01C14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75021117" w14:textId="6B5699C9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7456ACBA" w14:textId="3C2D4D63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30FEA582" w14:textId="34203E33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53FEF96D" w14:textId="77B3AEB3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4341FCA4" w14:textId="558603E8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150BD71" w14:textId="61804994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1938F15" w14:textId="64E4C3B6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31ADE774" w14:textId="754FDB18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  <w:proofErr w:type="gramStart"/>
      <w:r>
        <w:rPr>
          <w:rFonts w:ascii="Cascadia Code" w:eastAsia="Calibri" w:hAnsi="Cascadia Code" w:cs="Calibri"/>
          <w:sz w:val="18"/>
          <w:szCs w:val="18"/>
        </w:rPr>
        <w:t>Output :</w:t>
      </w:r>
      <w:proofErr w:type="gramEnd"/>
    </w:p>
    <w:p w14:paraId="13952082" w14:textId="57D2808A" w:rsidR="00BA789A" w:rsidRDefault="00BA789A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419A038D" w14:textId="69B392E1" w:rsidR="00FB239D" w:rsidRDefault="00FB239D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  <w:r>
        <w:rPr>
          <w:noProof/>
        </w:rPr>
        <w:drawing>
          <wp:inline distT="0" distB="0" distL="0" distR="0" wp14:anchorId="7D2E5BAF" wp14:editId="5CC6C03B">
            <wp:extent cx="6976745" cy="20377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9F7A" w14:textId="23A63009" w:rsidR="00A565B8" w:rsidRDefault="00A565B8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398D9DB7" w14:textId="0099DF9B" w:rsidR="00A565B8" w:rsidRDefault="00C1105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  <w:r>
        <w:rPr>
          <w:noProof/>
        </w:rPr>
        <w:drawing>
          <wp:inline distT="0" distB="0" distL="0" distR="0" wp14:anchorId="2A23F49B" wp14:editId="5ADFF292">
            <wp:extent cx="6976745" cy="31870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20B5" w14:textId="7984AA25" w:rsidR="00A565B8" w:rsidRDefault="00A565B8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7180549C" w14:textId="77777777" w:rsidR="00A565B8" w:rsidRDefault="00A565B8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71908B17" w14:textId="34E99091" w:rsidR="00FB239D" w:rsidRDefault="00FB239D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7F5BEC87" w14:textId="6F15404C" w:rsidR="00FB239D" w:rsidRDefault="00FB239D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20A85F47" w14:textId="2276783D" w:rsidR="00FB239D" w:rsidRDefault="00FB239D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35EF9181" w14:textId="1839739E" w:rsidR="00FB239D" w:rsidRDefault="00FB239D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57F74B4D" w14:textId="555CEC27" w:rsidR="00FB239D" w:rsidRDefault="00FB239D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68DC6563" w14:textId="77777777" w:rsidR="00FB239D" w:rsidRDefault="00FB239D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30B32D37" w14:textId="56D0E020" w:rsidR="00FB239D" w:rsidRDefault="00FB239D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26330D1C" w14:textId="0F8AAAB7" w:rsidR="00FB239D" w:rsidRDefault="00FB239D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55C3E327" w14:textId="56EE439B" w:rsidR="00FB239D" w:rsidRDefault="00FB239D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0DA4757E" w14:textId="793C10A0" w:rsidR="00FB239D" w:rsidRDefault="00FB239D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056D0A0" w14:textId="6D8E3F66" w:rsidR="00FB239D" w:rsidRDefault="00FB239D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05230B84" w14:textId="2C7D8A51" w:rsidR="00FB239D" w:rsidRDefault="00FB239D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67300437" w14:textId="381E9410" w:rsidR="00FB239D" w:rsidRDefault="00FB239D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0822FABD" w14:textId="40F9DEBB" w:rsidR="00FB239D" w:rsidRDefault="00FB239D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4CE27D01" w14:textId="27E27DBC" w:rsidR="00FB239D" w:rsidRDefault="00FB239D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36FE5E21" w14:textId="576DE0BE" w:rsidR="00FB239D" w:rsidRDefault="00FB239D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2D53C12D" w14:textId="0126A143" w:rsidR="00FB239D" w:rsidRDefault="00FB239D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42052683" w14:textId="5AA338A5" w:rsidR="00FB239D" w:rsidRDefault="00FB239D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42C0FB11" w14:textId="006C8EF3" w:rsidR="00FB239D" w:rsidRDefault="00FB239D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5FB4B699" w14:textId="65F90462" w:rsidR="00FB239D" w:rsidRDefault="00C1105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7A97EF2" wp14:editId="3679492D">
            <wp:extent cx="6976745" cy="2667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16EB" w14:textId="72BDFDC0" w:rsidR="00C11054" w:rsidRDefault="00C1105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7DBC9A6B" w14:textId="46DD245A" w:rsidR="00C11054" w:rsidRDefault="00C1105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  <w:r>
        <w:rPr>
          <w:noProof/>
        </w:rPr>
        <w:drawing>
          <wp:inline distT="0" distB="0" distL="0" distR="0" wp14:anchorId="2CC85A47" wp14:editId="128ADE1C">
            <wp:extent cx="6976745" cy="3600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EFB8" w14:textId="14423A4A" w:rsidR="00FB239D" w:rsidRDefault="00FB239D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4BC2F78F" w14:textId="119FF827" w:rsidR="00FB239D" w:rsidRDefault="00FB239D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40FFA36B" w14:textId="558C3DE4" w:rsidR="00FB239D" w:rsidRDefault="00C1105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0DD50A0" wp14:editId="5AA05FE8">
            <wp:extent cx="6976745" cy="35864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4247" w14:textId="300E473B" w:rsidR="00C11054" w:rsidRDefault="00C1105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2ECF6712" w14:textId="50EA6C52" w:rsidR="00C11054" w:rsidRDefault="004D6249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  <w:r>
        <w:rPr>
          <w:noProof/>
        </w:rPr>
        <w:drawing>
          <wp:inline distT="0" distB="0" distL="0" distR="0" wp14:anchorId="5AE5BFD9" wp14:editId="5933D8C7">
            <wp:extent cx="6976745" cy="29165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5E95" w14:textId="5C1B455B" w:rsidR="005520A9" w:rsidRDefault="005520A9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D409BFD" w14:textId="52ACE9EA" w:rsidR="005520A9" w:rsidRDefault="005520A9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4E9687E7" w14:textId="77777777" w:rsidR="005520A9" w:rsidRDefault="005520A9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4B09F2B3" w14:textId="57B096F1" w:rsidR="004D6249" w:rsidRDefault="004D6249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2C9B7431" w14:textId="77777777" w:rsidR="004D6249" w:rsidRDefault="004D6249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20A49CC1" w14:textId="661E6536" w:rsidR="00FB239D" w:rsidRDefault="00FB239D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371DC54C" w14:textId="0C26D80B" w:rsidR="00FB239D" w:rsidRDefault="00FB239D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493AD2E5" w14:textId="23E4B514" w:rsidR="00FB239D" w:rsidRDefault="004D6249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5284932" wp14:editId="5B9CA7F8">
            <wp:extent cx="6976745" cy="3644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8DE5" w14:textId="5B67448F" w:rsidR="004D6249" w:rsidRDefault="004D6249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23BE0EE6" w14:textId="77777777" w:rsidR="004D6249" w:rsidRDefault="004D6249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72A35CE" w14:textId="495ECED1" w:rsidR="00FB239D" w:rsidRDefault="00FB239D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5530FD7E" w14:textId="0F6B08CF" w:rsidR="00FB239D" w:rsidRDefault="004D6249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  <w:r>
        <w:rPr>
          <w:noProof/>
        </w:rPr>
        <w:drawing>
          <wp:inline distT="0" distB="0" distL="0" distR="0" wp14:anchorId="4A80E3B0" wp14:editId="4AF0B560">
            <wp:extent cx="6976745" cy="36607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9404" w14:textId="0D641461" w:rsidR="004D6249" w:rsidRDefault="004D6249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536E862F" w14:textId="521E94B6" w:rsidR="004D6249" w:rsidRDefault="004D6249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2C6E9855" w14:textId="77777777" w:rsidR="004D6249" w:rsidRDefault="004D6249" w:rsidP="00537D05">
      <w:pPr>
        <w:spacing w:before="15" w:line="268" w:lineRule="atLeast"/>
        <w:ind w:right="-200"/>
        <w:jc w:val="both"/>
        <w:rPr>
          <w:noProof/>
        </w:rPr>
      </w:pPr>
    </w:p>
    <w:p w14:paraId="30917CD8" w14:textId="77777777" w:rsidR="004D6249" w:rsidRDefault="004D6249" w:rsidP="00537D05">
      <w:pPr>
        <w:spacing w:before="15" w:line="268" w:lineRule="atLeast"/>
        <w:ind w:right="-200"/>
        <w:jc w:val="both"/>
        <w:rPr>
          <w:noProof/>
        </w:rPr>
      </w:pPr>
    </w:p>
    <w:p w14:paraId="7A3BE993" w14:textId="1FE30974" w:rsidR="004D6249" w:rsidRDefault="004D6249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971AFE3" wp14:editId="1B87FA94">
            <wp:extent cx="6976745" cy="3600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7AE9" w14:textId="4EEE1955" w:rsidR="005520A9" w:rsidRDefault="005520A9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F4E9FCF" w14:textId="62512EBA" w:rsidR="005520A9" w:rsidRDefault="005520A9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  <w:r>
        <w:rPr>
          <w:noProof/>
        </w:rPr>
        <w:drawing>
          <wp:inline distT="0" distB="0" distL="0" distR="0" wp14:anchorId="0AE16DEF" wp14:editId="002CC767">
            <wp:extent cx="6976745" cy="35852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873C" w14:textId="7AA2F7B0" w:rsidR="00CF61D8" w:rsidRDefault="00CF61D8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5905148B" w14:textId="780CB77C" w:rsidR="00CF61D8" w:rsidRDefault="00CF61D8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2B4A3E8" wp14:editId="778D052E">
            <wp:extent cx="6976745" cy="3595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00F7" w14:textId="597403E0" w:rsidR="00CF61D8" w:rsidRDefault="00CF61D8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52C586B5" w14:textId="78DC7E92" w:rsidR="00CF61D8" w:rsidRDefault="00CF61D8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  <w:r>
        <w:rPr>
          <w:noProof/>
        </w:rPr>
        <w:drawing>
          <wp:inline distT="0" distB="0" distL="0" distR="0" wp14:anchorId="670071AF" wp14:editId="55A011EC">
            <wp:extent cx="6976745" cy="35750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A033" w14:textId="701405D4" w:rsidR="00CF61D8" w:rsidRDefault="00CF61D8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4B309791" w14:textId="223371C4" w:rsidR="00CF61D8" w:rsidRDefault="00CF61D8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2AA028BF" w14:textId="77777777" w:rsidR="00CF61D8" w:rsidRDefault="00CF61D8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3F29618B" w14:textId="1F3FC1F6" w:rsidR="004D6249" w:rsidRDefault="004D6249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6C00BDA7" w14:textId="77777777" w:rsidR="004D6249" w:rsidRDefault="004D6249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3B6FFF08" w14:textId="3E7B7CB3" w:rsidR="00FB239D" w:rsidRDefault="00FB239D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226BA7B6" w14:textId="170DABF0" w:rsidR="00CF61D8" w:rsidRDefault="00CF61D8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0289E039" w14:textId="7E6B8980" w:rsidR="00CF61D8" w:rsidRDefault="00CF61D8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7E86E670" w14:textId="18436009" w:rsidR="00CF61D8" w:rsidRDefault="00CF61D8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6BC7EACB" w14:textId="6F87706B" w:rsidR="00CF61D8" w:rsidRDefault="00CF61D8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39F0B0AF" w14:textId="61B6EE22" w:rsidR="00CF61D8" w:rsidRDefault="00CF61D8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41DA6FE9" w14:textId="74040426" w:rsidR="00CF61D8" w:rsidRDefault="00CF61D8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59202315" w14:textId="40EED171" w:rsidR="00CF61D8" w:rsidRDefault="00CF61D8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24E5BCB6" w14:textId="1C8551BC" w:rsidR="00CF61D8" w:rsidRDefault="00CF61D8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419D54F1" w14:textId="4BD06B81" w:rsidR="00CF61D8" w:rsidRDefault="00CF61D8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5B9186C" w14:textId="78EA9191" w:rsidR="00CF61D8" w:rsidRDefault="00CF61D8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59DF5991" w14:textId="687BED1C" w:rsidR="00CF61D8" w:rsidRDefault="00CF61D8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7544386A" w14:textId="7C48D5BD" w:rsidR="00CF61D8" w:rsidRDefault="00CF61D8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  <w:r>
        <w:rPr>
          <w:noProof/>
        </w:rPr>
        <w:drawing>
          <wp:inline distT="0" distB="0" distL="0" distR="0" wp14:anchorId="04D04476" wp14:editId="3171F821">
            <wp:extent cx="6976745" cy="36112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A601" w14:textId="7DBE0E43" w:rsidR="00CF61D8" w:rsidRDefault="00CF61D8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7F362526" w14:textId="407E5886" w:rsidR="00CF61D8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  <w:r>
        <w:rPr>
          <w:noProof/>
        </w:rPr>
        <w:drawing>
          <wp:inline distT="0" distB="0" distL="0" distR="0" wp14:anchorId="5C54F50F" wp14:editId="3CABDA54">
            <wp:extent cx="6976745" cy="36410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EE16" w14:textId="6CB8A0ED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02028343" w14:textId="357248D4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7C60BC4A" w14:textId="26245A78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5BAF8389" w14:textId="775605B8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3A2653B6" w14:textId="6B664E4C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4ED6AA00" w14:textId="1C44AD86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1C1BA42" w14:textId="501341E1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0DD32EA8" w14:textId="79B1954E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2CB9CCF8" w14:textId="6EF914D7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64A178A2" w14:textId="219DDADC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3FE1F500" w14:textId="5A80DAFD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C5DFB85" w14:textId="5C86EE76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3F771A35" w14:textId="573527F6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2D4AF7DD" w14:textId="3013978D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73969C80" w14:textId="77777777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4C2A03D7" w14:textId="02E22008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  <w:r>
        <w:rPr>
          <w:noProof/>
        </w:rPr>
        <w:drawing>
          <wp:inline distT="0" distB="0" distL="0" distR="0" wp14:anchorId="05C94BE6" wp14:editId="3C26D35F">
            <wp:extent cx="6976745" cy="35648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8CFA" w14:textId="7C31779C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0C683C0" w14:textId="6B23D54E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  <w:r>
        <w:rPr>
          <w:noProof/>
        </w:rPr>
        <w:drawing>
          <wp:inline distT="0" distB="0" distL="0" distR="0" wp14:anchorId="4654B236" wp14:editId="7D8825EC">
            <wp:extent cx="6976745" cy="31807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F3DE" w14:textId="54E2C2BB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A557220" w14:textId="5B080892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5E3DA5CC" w14:textId="7E0E7E5D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0D12AE46" w14:textId="20B469E8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444F9EC8" w14:textId="3D8B2CA8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F3D063F" w14:textId="032550DE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499C0E0B" w14:textId="02D39B16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0AF1525E" w14:textId="66F19C8A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5E0F5A66" w14:textId="0E0BEAC7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7A3A8119" w14:textId="31778DC0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5285C75B" w14:textId="713DC845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6A38F394" w14:textId="25E55FFD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6BA043F9" w14:textId="07127BA6" w:rsidR="004E500F" w:rsidRDefault="00F31C80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  <w:r>
        <w:rPr>
          <w:noProof/>
        </w:rPr>
        <w:drawing>
          <wp:inline distT="0" distB="0" distL="0" distR="0" wp14:anchorId="6B1E30B8" wp14:editId="7DEDBEEB">
            <wp:extent cx="6976745" cy="34829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E22E" w14:textId="4D56E48A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198A5634" w14:textId="77777777" w:rsidR="004E500F" w:rsidRDefault="004E500F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</w:p>
    <w:p w14:paraId="61895A40" w14:textId="3887C8AA" w:rsidR="00676CB4" w:rsidRPr="00FC1B16" w:rsidRDefault="00676CB4" w:rsidP="00537D05">
      <w:pPr>
        <w:spacing w:before="15" w:line="268" w:lineRule="atLeast"/>
        <w:ind w:right="-200"/>
        <w:jc w:val="both"/>
        <w:rPr>
          <w:rFonts w:ascii="Cascadia Code" w:eastAsia="Calibri" w:hAnsi="Cascadia Code" w:cs="Calibri"/>
          <w:sz w:val="18"/>
          <w:szCs w:val="18"/>
        </w:rPr>
      </w:pPr>
      <w:r>
        <w:rPr>
          <w:rFonts w:ascii="Cascadia Code" w:eastAsia="Calibri" w:hAnsi="Cascadia Code" w:cs="Calibri"/>
          <w:sz w:val="18"/>
          <w:szCs w:val="18"/>
        </w:rPr>
        <w:br w:type="page"/>
      </w:r>
    </w:p>
    <w:sectPr w:rsidR="00676CB4" w:rsidRPr="00FC1B16">
      <w:footerReference w:type="default" r:id="rId76"/>
      <w:pgSz w:w="11906" w:h="16838"/>
      <w:pgMar w:top="380" w:right="431" w:bottom="800" w:left="488" w:header="720" w:footer="3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5DF0C0" w14:textId="77777777" w:rsidR="00064E4F" w:rsidRDefault="00064E4F">
      <w:r>
        <w:separator/>
      </w:r>
    </w:p>
  </w:endnote>
  <w:endnote w:type="continuationSeparator" w:id="0">
    <w:p w14:paraId="5300B529" w14:textId="77777777" w:rsidR="00064E4F" w:rsidRDefault="00064E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DC6F9" w14:textId="77777777" w:rsidR="0056024E" w:rsidRDefault="00064E4F">
    <w:pPr>
      <w:spacing w:line="292" w:lineRule="exact"/>
      <w:ind w:left="221" w:right="-200"/>
      <w:jc w:val="both"/>
      <w:rPr>
        <w:rFonts w:ascii="Calibri" w:eastAsia="Calibri" w:hAnsi="Calibri" w:cs="Calibri"/>
        <w:sz w:val="22"/>
        <w:szCs w:val="22"/>
      </w:rPr>
    </w:pPr>
    <w:r>
      <w:rPr>
        <w:b/>
        <w:bCs/>
        <w:i/>
        <w:iCs/>
        <w:color w:val="1F3864"/>
      </w:rPr>
      <w:t>Selamat Mengerjakan</w:t>
    </w:r>
    <w:r>
      <w:rPr>
        <w:rFonts w:ascii="Calibri" w:eastAsia="Calibri" w:hAnsi="Calibri" w:cs="Calibri"/>
        <w:b/>
        <w:bCs/>
        <w:color w:val="1F3864"/>
      </w:rPr>
      <w:t xml:space="preserve"> </w:t>
    </w:r>
    <w:r>
      <w:rPr>
        <w:rFonts w:ascii="Calibri" w:eastAsia="Calibri" w:hAnsi="Calibri" w:cs="Calibri"/>
        <w:b/>
        <w:bCs/>
        <w:color w:val="1F3864"/>
        <w:spacing w:val="7192"/>
        <w:sz w:val="22"/>
        <w:szCs w:val="22"/>
      </w:rPr>
      <w:t xml:space="preserve"> </w:t>
    </w:r>
    <w:r>
      <w:rPr>
        <w:rFonts w:ascii="Calibri" w:eastAsia="Calibri" w:hAnsi="Calibri" w:cs="Calibri"/>
        <w:b/>
        <w:bCs/>
        <w:color w:val="1F3864"/>
        <w:sz w:val="22"/>
        <w:szCs w:val="22"/>
      </w:rPr>
      <w:t xml:space="preserve">Page </w:t>
    </w:r>
    <w:r>
      <w:rPr>
        <w:rFonts w:ascii="Calibri" w:eastAsia="Calibri" w:hAnsi="Calibri" w:cs="Calibri"/>
        <w:b/>
        <w:bCs/>
        <w:color w:val="1F3864"/>
        <w:sz w:val="22"/>
        <w:szCs w:val="22"/>
      </w:rPr>
      <w:fldChar w:fldCharType="begin"/>
    </w:r>
    <w:r>
      <w:rPr>
        <w:rFonts w:ascii="Calibri" w:eastAsia="Calibri" w:hAnsi="Calibri" w:cs="Calibri"/>
        <w:b/>
        <w:bCs/>
        <w:color w:val="1F3864"/>
        <w:sz w:val="22"/>
        <w:szCs w:val="22"/>
      </w:rPr>
      <w:instrText xml:space="preserve"> PAGE </w:instrText>
    </w:r>
    <w:r>
      <w:rPr>
        <w:rFonts w:ascii="Calibri" w:eastAsia="Calibri" w:hAnsi="Calibri" w:cs="Calibri"/>
        <w:b/>
        <w:bCs/>
        <w:color w:val="1F3864"/>
        <w:sz w:val="22"/>
        <w:szCs w:val="22"/>
      </w:rPr>
      <w:fldChar w:fldCharType="separate"/>
    </w:r>
    <w:r>
      <w:rPr>
        <w:rFonts w:ascii="Calibri" w:eastAsia="Calibri" w:hAnsi="Calibri" w:cs="Calibri"/>
        <w:b/>
        <w:bCs/>
        <w:color w:val="1F3864"/>
        <w:sz w:val="22"/>
        <w:szCs w:val="22"/>
      </w:rPr>
      <w:t>9</w:t>
    </w:r>
    <w:r>
      <w:rPr>
        <w:rFonts w:ascii="Calibri" w:eastAsia="Calibri" w:hAnsi="Calibri" w:cs="Calibri"/>
        <w:b/>
        <w:bCs/>
        <w:color w:val="1F3864"/>
        <w:sz w:val="22"/>
        <w:szCs w:val="22"/>
      </w:rPr>
      <w:fldChar w:fldCharType="end"/>
    </w:r>
    <w:r>
      <w:rPr>
        <w:rFonts w:ascii="Calibri" w:eastAsia="Calibri" w:hAnsi="Calibri" w:cs="Calibri"/>
        <w:b/>
        <w:bCs/>
        <w:color w:val="1F3864"/>
        <w:sz w:val="22"/>
        <w:szCs w:val="22"/>
      </w:rPr>
      <w:t xml:space="preserve"> of </w:t>
    </w:r>
    <w:r>
      <w:rPr>
        <w:rFonts w:ascii="Calibri" w:eastAsia="Calibri" w:hAnsi="Calibri" w:cs="Calibri"/>
        <w:b/>
        <w:bCs/>
        <w:color w:val="1F3864"/>
        <w:sz w:val="22"/>
        <w:szCs w:val="22"/>
      </w:rPr>
      <w:fldChar w:fldCharType="begin"/>
    </w:r>
    <w:r>
      <w:rPr>
        <w:rFonts w:ascii="Calibri" w:eastAsia="Calibri" w:hAnsi="Calibri" w:cs="Calibri"/>
        <w:b/>
        <w:bCs/>
        <w:color w:val="1F3864"/>
        <w:sz w:val="22"/>
        <w:szCs w:val="22"/>
      </w:rPr>
      <w:instrText>NUMPAGES</w:instrText>
    </w:r>
    <w:r>
      <w:rPr>
        <w:rFonts w:ascii="Calibri" w:eastAsia="Calibri" w:hAnsi="Calibri" w:cs="Calibri"/>
        <w:b/>
        <w:bCs/>
        <w:color w:val="1F3864"/>
        <w:sz w:val="22"/>
        <w:szCs w:val="22"/>
      </w:rPr>
      <w:fldChar w:fldCharType="separate"/>
    </w:r>
    <w:r>
      <w:rPr>
        <w:rFonts w:ascii="Calibri" w:eastAsia="Calibri" w:hAnsi="Calibri" w:cs="Calibri"/>
        <w:b/>
        <w:bCs/>
        <w:color w:val="1F3864"/>
        <w:sz w:val="22"/>
        <w:szCs w:val="22"/>
      </w:rPr>
      <w:t>9</w:t>
    </w:r>
    <w:r>
      <w:rPr>
        <w:rFonts w:ascii="Calibri" w:eastAsia="Calibri" w:hAnsi="Calibri" w:cs="Calibri"/>
        <w:b/>
        <w:bCs/>
        <w:color w:val="1F3864"/>
        <w:sz w:val="22"/>
        <w:szCs w:val="22"/>
      </w:rPr>
      <w:fldChar w:fldCharType="end"/>
    </w:r>
    <w:r>
      <w:rPr>
        <w:rFonts w:ascii="Calibri" w:eastAsia="Calibri" w:hAnsi="Calibri" w:cs="Calibri"/>
        <w:b/>
        <w:bCs/>
        <w:color w:val="1F3864"/>
        <w:sz w:val="22"/>
        <w:szCs w:val="22"/>
      </w:rPr>
      <w:t xml:space="preserve"> </w:t>
    </w:r>
    <w:r>
      <w:pict w14:anchorId="1F3EF6A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athGroup" o:spid="_x0000_s2049" type="#_x0000_t75" style="position:absolute;left:0;text-align:left;margin-left:32pt;margin-top:-1.5pt;width:528pt;height:5pt;z-index:251658240;mso-position-horizontal-relative:page;mso-position-vertical-relative:text" o:allowincell="f">
          <v:imagedata r:id="rId1" o:title=""/>
          <w10:wrap anchorx="page"/>
          <w10:anchorlock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040A1" w14:textId="77777777" w:rsidR="00064E4F" w:rsidRDefault="00064E4F">
      <w:r>
        <w:separator/>
      </w:r>
    </w:p>
  </w:footnote>
  <w:footnote w:type="continuationSeparator" w:id="0">
    <w:p w14:paraId="217A0633" w14:textId="77777777" w:rsidR="00064E4F" w:rsidRDefault="00064E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864"/>
        </w:tabs>
        <w:ind w:left="86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" w15:restartNumberingAfterBreak="0">
    <w:nsid w:val="00000002"/>
    <w:multiLevelType w:val="multilevel"/>
    <w:tmpl w:val="00000002"/>
    <w:lvl w:ilvl="0">
      <w:start w:val="5"/>
      <w:numFmt w:val="decimal"/>
      <w:lvlText w:val="%1."/>
      <w:lvlJc w:val="left"/>
      <w:pPr>
        <w:tabs>
          <w:tab w:val="num" w:pos="864"/>
        </w:tabs>
        <w:ind w:left="86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" w15:restartNumberingAfterBreak="0">
    <w:nsid w:val="00000003"/>
    <w:multiLevelType w:val="multilevel"/>
    <w:tmpl w:val="00000003"/>
    <w:lvl w:ilvl="0">
      <w:start w:val="8"/>
      <w:numFmt w:val="decimal"/>
      <w:lvlText w:val="%1."/>
      <w:lvlJc w:val="left"/>
      <w:pPr>
        <w:tabs>
          <w:tab w:val="num" w:pos="864"/>
        </w:tabs>
        <w:ind w:left="86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941"/>
        </w:tabs>
        <w:ind w:left="941" w:hanging="360"/>
      </w:pPr>
      <w:rPr>
        <w:rFonts w:ascii="Calibri" w:eastAsia="Calibri" w:hAnsi="Calibri" w:cs="Calibri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 w15:restartNumberingAfterBreak="0">
    <w:nsid w:val="00000005"/>
    <w:multiLevelType w:val="hybridMultilevel"/>
    <w:tmpl w:val="00000005"/>
    <w:lvl w:ilvl="0" w:tplc="DC681F5C">
      <w:start w:val="1"/>
      <w:numFmt w:val="bullet"/>
      <w:lvlText w:val="•"/>
      <w:lvlJc w:val="left"/>
      <w:pPr>
        <w:tabs>
          <w:tab w:val="num" w:pos="1662"/>
        </w:tabs>
        <w:ind w:left="1662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000000"/>
        <w:sz w:val="22"/>
      </w:rPr>
    </w:lvl>
    <w:lvl w:ilvl="1" w:tplc="7E2A87A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AEC2D5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6287F4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D90C99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BD8BEB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D6832D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826D66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D2084C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multilevel"/>
    <w:tmpl w:val="00000006"/>
    <w:lvl w:ilvl="0">
      <w:start w:val="2"/>
      <w:numFmt w:val="decimal"/>
      <w:lvlText w:val="%1."/>
      <w:lvlJc w:val="left"/>
      <w:pPr>
        <w:tabs>
          <w:tab w:val="num" w:pos="942"/>
        </w:tabs>
        <w:ind w:left="942" w:hanging="360"/>
      </w:pPr>
      <w:rPr>
        <w:rFonts w:ascii="Calibri" w:eastAsia="Calibri" w:hAnsi="Calibri" w:cs="Calibri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6" w15:restartNumberingAfterBreak="0">
    <w:nsid w:val="00000007"/>
    <w:multiLevelType w:val="hybridMultilevel"/>
    <w:tmpl w:val="00000007"/>
    <w:lvl w:ilvl="0" w:tplc="4D228358">
      <w:start w:val="1"/>
      <w:numFmt w:val="bullet"/>
      <w:lvlText w:val="•"/>
      <w:lvlJc w:val="left"/>
      <w:pPr>
        <w:tabs>
          <w:tab w:val="num" w:pos="1662"/>
        </w:tabs>
        <w:ind w:left="1662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000000"/>
        <w:sz w:val="22"/>
      </w:rPr>
    </w:lvl>
    <w:lvl w:ilvl="1" w:tplc="332C953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2A229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574729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8F40F4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890C86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3747DD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B9E988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7766BC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multilevel"/>
    <w:tmpl w:val="00000008"/>
    <w:lvl w:ilvl="0">
      <w:start w:val="3"/>
      <w:numFmt w:val="decimal"/>
      <w:lvlText w:val="%1."/>
      <w:lvlJc w:val="left"/>
      <w:pPr>
        <w:tabs>
          <w:tab w:val="num" w:pos="942"/>
        </w:tabs>
        <w:ind w:left="942" w:hanging="360"/>
      </w:pPr>
      <w:rPr>
        <w:rFonts w:ascii="Calibri" w:eastAsia="Calibri" w:hAnsi="Calibri" w:cs="Calibri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 w15:restartNumberingAfterBreak="0">
    <w:nsid w:val="00000009"/>
    <w:multiLevelType w:val="hybridMultilevel"/>
    <w:tmpl w:val="00000009"/>
    <w:lvl w:ilvl="0" w:tplc="A6FA6764">
      <w:start w:val="1"/>
      <w:numFmt w:val="bullet"/>
      <w:lvlText w:val="•"/>
      <w:lvlJc w:val="left"/>
      <w:pPr>
        <w:tabs>
          <w:tab w:val="num" w:pos="1662"/>
        </w:tabs>
        <w:ind w:left="1662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000000"/>
        <w:sz w:val="22"/>
      </w:rPr>
    </w:lvl>
    <w:lvl w:ilvl="1" w:tplc="CF9E9DE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87A40B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7AC51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7BC2C9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2A8170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21A818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D865AD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1B4438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multilevel"/>
    <w:tmpl w:val="0000000A"/>
    <w:lvl w:ilvl="0">
      <w:start w:val="4"/>
      <w:numFmt w:val="decimal"/>
      <w:lvlText w:val="%1."/>
      <w:lvlJc w:val="left"/>
      <w:pPr>
        <w:tabs>
          <w:tab w:val="num" w:pos="942"/>
        </w:tabs>
        <w:ind w:left="942" w:hanging="360"/>
      </w:pPr>
      <w:rPr>
        <w:rFonts w:ascii="Calibri" w:eastAsia="Calibri" w:hAnsi="Calibri" w:cs="Calibri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0" w15:restartNumberingAfterBreak="0">
    <w:nsid w:val="0000000B"/>
    <w:multiLevelType w:val="multilevel"/>
    <w:tmpl w:val="0000000B"/>
    <w:lvl w:ilvl="0">
      <w:start w:val="5"/>
      <w:numFmt w:val="decimal"/>
      <w:lvlText w:val="%1."/>
      <w:lvlJc w:val="left"/>
      <w:pPr>
        <w:tabs>
          <w:tab w:val="num" w:pos="941"/>
        </w:tabs>
        <w:ind w:left="941" w:hanging="360"/>
      </w:pPr>
      <w:rPr>
        <w:rFonts w:ascii="Calibri" w:eastAsia="Calibri" w:hAnsi="Calibri" w:cs="Calibri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 w15:restartNumberingAfterBreak="0">
    <w:nsid w:val="0000000C"/>
    <w:multiLevelType w:val="multilevel"/>
    <w:tmpl w:val="0000000C"/>
    <w:lvl w:ilvl="0">
      <w:start w:val="6"/>
      <w:numFmt w:val="decimal"/>
      <w:lvlText w:val="%1."/>
      <w:lvlJc w:val="left"/>
      <w:pPr>
        <w:tabs>
          <w:tab w:val="num" w:pos="942"/>
        </w:tabs>
        <w:ind w:left="942" w:hanging="361"/>
      </w:pPr>
      <w:rPr>
        <w:rFonts w:ascii="Calibri" w:eastAsia="Calibri" w:hAnsi="Calibri" w:cs="Calibri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 w15:restartNumberingAfterBreak="0">
    <w:nsid w:val="0000000D"/>
    <w:multiLevelType w:val="hybridMultilevel"/>
    <w:tmpl w:val="0000000D"/>
    <w:lvl w:ilvl="0" w:tplc="5B3A194A">
      <w:start w:val="1"/>
      <w:numFmt w:val="bullet"/>
      <w:lvlText w:val="•"/>
      <w:lvlJc w:val="left"/>
      <w:pPr>
        <w:tabs>
          <w:tab w:val="num" w:pos="1661"/>
        </w:tabs>
        <w:ind w:left="1661" w:hanging="359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000000"/>
        <w:sz w:val="22"/>
      </w:rPr>
    </w:lvl>
    <w:lvl w:ilvl="1" w:tplc="AC28E7E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A32E0B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10E9C3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880015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458C86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B9C8A5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9E4602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8DADA7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" w15:restartNumberingAfterBreak="0">
    <w:nsid w:val="0000000E"/>
    <w:multiLevelType w:val="hybridMultilevel"/>
    <w:tmpl w:val="0000000E"/>
    <w:lvl w:ilvl="0" w:tplc="A30A468E">
      <w:start w:val="1"/>
      <w:numFmt w:val="bullet"/>
      <w:lvlText w:val="•"/>
      <w:lvlJc w:val="left"/>
      <w:pPr>
        <w:tabs>
          <w:tab w:val="num" w:pos="1661"/>
        </w:tabs>
        <w:ind w:left="1661" w:hanging="359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000000"/>
        <w:sz w:val="22"/>
      </w:rPr>
    </w:lvl>
    <w:lvl w:ilvl="1" w:tplc="29F2811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CEED32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00818D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FEE0D7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642817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C9E01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92ECBB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D26BAC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4" w15:restartNumberingAfterBreak="0">
    <w:nsid w:val="0000000F"/>
    <w:multiLevelType w:val="hybridMultilevel"/>
    <w:tmpl w:val="0000000F"/>
    <w:lvl w:ilvl="0" w:tplc="5A04DA1E">
      <w:start w:val="1"/>
      <w:numFmt w:val="bullet"/>
      <w:lvlText w:val="o"/>
      <w:lvlJc w:val="left"/>
      <w:pPr>
        <w:tabs>
          <w:tab w:val="num" w:pos="2381"/>
        </w:tabs>
        <w:ind w:left="2381" w:hanging="360"/>
      </w:pPr>
      <w:rPr>
        <w:rFonts w:ascii="Courier New" w:eastAsia="Courier New" w:hAnsi="Courier New" w:cs="Courier New"/>
        <w:b w:val="0"/>
        <w:bCs w:val="0"/>
        <w:i w:val="0"/>
        <w:iCs w:val="0"/>
        <w:color w:val="000000"/>
        <w:sz w:val="22"/>
      </w:rPr>
    </w:lvl>
    <w:lvl w:ilvl="1" w:tplc="379E1B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28C566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BFAC2A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99C56D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C8A409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DCC83A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01EFA6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BDEBCD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5" w15:restartNumberingAfterBreak="0">
    <w:nsid w:val="00000010"/>
    <w:multiLevelType w:val="hybridMultilevel"/>
    <w:tmpl w:val="00000010"/>
    <w:lvl w:ilvl="0" w:tplc="7F80EC56">
      <w:start w:val="1"/>
      <w:numFmt w:val="bullet"/>
      <w:lvlText w:val="o"/>
      <w:lvlJc w:val="left"/>
      <w:pPr>
        <w:tabs>
          <w:tab w:val="num" w:pos="2381"/>
        </w:tabs>
        <w:ind w:left="2021" w:firstLine="0"/>
      </w:pPr>
      <w:rPr>
        <w:rFonts w:ascii="Courier New" w:eastAsia="Courier New" w:hAnsi="Courier New" w:cs="Courier New"/>
        <w:b w:val="0"/>
        <w:bCs w:val="0"/>
        <w:i w:val="0"/>
        <w:iCs w:val="0"/>
        <w:color w:val="000000"/>
        <w:sz w:val="22"/>
      </w:rPr>
    </w:lvl>
    <w:lvl w:ilvl="1" w:tplc="216692A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D1C59F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F7CA06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B04E28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054FCC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17403D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BD89A3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0B233C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6" w15:restartNumberingAfterBreak="0">
    <w:nsid w:val="00000011"/>
    <w:multiLevelType w:val="hybridMultilevel"/>
    <w:tmpl w:val="00000011"/>
    <w:lvl w:ilvl="0" w:tplc="45286A00">
      <w:start w:val="1"/>
      <w:numFmt w:val="bullet"/>
      <w:lvlText w:val="•"/>
      <w:lvlJc w:val="left"/>
      <w:pPr>
        <w:tabs>
          <w:tab w:val="num" w:pos="1661"/>
        </w:tabs>
        <w:ind w:left="1661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000000"/>
        <w:sz w:val="22"/>
      </w:rPr>
    </w:lvl>
    <w:lvl w:ilvl="1" w:tplc="F3A0E1E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5C437B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D12B9B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DE4858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3F614D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426203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BE846F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AE2F83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7" w15:restartNumberingAfterBreak="0">
    <w:nsid w:val="00000012"/>
    <w:multiLevelType w:val="hybridMultilevel"/>
    <w:tmpl w:val="00000012"/>
    <w:lvl w:ilvl="0" w:tplc="D6620D60">
      <w:start w:val="1"/>
      <w:numFmt w:val="bullet"/>
      <w:lvlText w:val="o"/>
      <w:lvlJc w:val="left"/>
      <w:pPr>
        <w:tabs>
          <w:tab w:val="num" w:pos="2381"/>
        </w:tabs>
        <w:ind w:left="2381" w:hanging="360"/>
      </w:pPr>
      <w:rPr>
        <w:rFonts w:ascii="Courier New" w:eastAsia="Courier New" w:hAnsi="Courier New" w:cs="Courier New"/>
        <w:b w:val="0"/>
        <w:bCs w:val="0"/>
        <w:i w:val="0"/>
        <w:iCs w:val="0"/>
        <w:color w:val="000000"/>
        <w:sz w:val="22"/>
      </w:rPr>
    </w:lvl>
    <w:lvl w:ilvl="1" w:tplc="6346CA1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49811C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E269FE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B0EE18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0B8C5E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6E20B3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A7C23F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3CE5D3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8" w15:restartNumberingAfterBreak="0">
    <w:nsid w:val="00000013"/>
    <w:multiLevelType w:val="hybridMultilevel"/>
    <w:tmpl w:val="00000013"/>
    <w:lvl w:ilvl="0" w:tplc="C07AAA00">
      <w:start w:val="1"/>
      <w:numFmt w:val="bullet"/>
      <w:lvlText w:val="•"/>
      <w:lvlJc w:val="left"/>
      <w:pPr>
        <w:tabs>
          <w:tab w:val="num" w:pos="1660"/>
        </w:tabs>
        <w:ind w:left="16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000000"/>
        <w:sz w:val="22"/>
      </w:rPr>
    </w:lvl>
    <w:lvl w:ilvl="1" w:tplc="74AED53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2641D0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778840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BD20D0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C82E8F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716897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3EA775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9F8582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9" w15:restartNumberingAfterBreak="0">
    <w:nsid w:val="00000014"/>
    <w:multiLevelType w:val="multilevel"/>
    <w:tmpl w:val="00000014"/>
    <w:lvl w:ilvl="0">
      <w:start w:val="7"/>
      <w:numFmt w:val="decimal"/>
      <w:lvlText w:val="%1."/>
      <w:lvlJc w:val="left"/>
      <w:pPr>
        <w:tabs>
          <w:tab w:val="num" w:pos="940"/>
        </w:tabs>
        <w:ind w:left="940" w:hanging="360"/>
      </w:pPr>
      <w:rPr>
        <w:rFonts w:ascii="Calibri" w:eastAsia="Calibri" w:hAnsi="Calibri" w:cs="Calibri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0" w15:restartNumberingAfterBreak="0">
    <w:nsid w:val="00000015"/>
    <w:multiLevelType w:val="hybridMultilevel"/>
    <w:tmpl w:val="00000015"/>
    <w:lvl w:ilvl="0" w:tplc="4FD64A3C">
      <w:start w:val="1"/>
      <w:numFmt w:val="bullet"/>
      <w:lvlText w:val="•"/>
      <w:lvlJc w:val="left"/>
      <w:pPr>
        <w:tabs>
          <w:tab w:val="num" w:pos="1661"/>
        </w:tabs>
        <w:ind w:left="1661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000000"/>
        <w:sz w:val="22"/>
      </w:rPr>
    </w:lvl>
    <w:lvl w:ilvl="1" w:tplc="7286086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A52CD4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3D63A5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FB64E3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C98F20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63AAA5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8B0F00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C64C70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1" w15:restartNumberingAfterBreak="0">
    <w:nsid w:val="00000016"/>
    <w:multiLevelType w:val="multilevel"/>
    <w:tmpl w:val="00000016"/>
    <w:lvl w:ilvl="0">
      <w:start w:val="8"/>
      <w:numFmt w:val="decimal"/>
      <w:lvlText w:val="%1."/>
      <w:lvlJc w:val="left"/>
      <w:pPr>
        <w:tabs>
          <w:tab w:val="num" w:pos="941"/>
        </w:tabs>
        <w:ind w:left="941" w:hanging="360"/>
      </w:pPr>
      <w:rPr>
        <w:rFonts w:ascii="Calibri" w:eastAsia="Calibri" w:hAnsi="Calibri" w:cs="Calibri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2" w15:restartNumberingAfterBreak="0">
    <w:nsid w:val="00000017"/>
    <w:multiLevelType w:val="hybridMultilevel"/>
    <w:tmpl w:val="00000017"/>
    <w:lvl w:ilvl="0" w:tplc="1294FE00">
      <w:start w:val="1"/>
      <w:numFmt w:val="bullet"/>
      <w:lvlText w:val="•"/>
      <w:lvlJc w:val="left"/>
      <w:pPr>
        <w:tabs>
          <w:tab w:val="num" w:pos="1661"/>
        </w:tabs>
        <w:ind w:left="1661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000000"/>
        <w:sz w:val="22"/>
      </w:rPr>
    </w:lvl>
    <w:lvl w:ilvl="1" w:tplc="CEAAEB8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71C05D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55E81A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70CB95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C78E8B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A322C8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E3A949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F902EC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3" w15:restartNumberingAfterBreak="0">
    <w:nsid w:val="00000018"/>
    <w:multiLevelType w:val="multilevel"/>
    <w:tmpl w:val="00000018"/>
    <w:lvl w:ilvl="0">
      <w:start w:val="9"/>
      <w:numFmt w:val="decimal"/>
      <w:lvlText w:val="%1."/>
      <w:lvlJc w:val="left"/>
      <w:pPr>
        <w:tabs>
          <w:tab w:val="num" w:pos="941"/>
        </w:tabs>
        <w:ind w:left="941" w:hanging="360"/>
      </w:pPr>
      <w:rPr>
        <w:rFonts w:ascii="Calibri" w:eastAsia="Calibri" w:hAnsi="Calibri" w:cs="Calibri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4" w15:restartNumberingAfterBreak="0">
    <w:nsid w:val="00000019"/>
    <w:multiLevelType w:val="hybridMultilevel"/>
    <w:tmpl w:val="00000019"/>
    <w:lvl w:ilvl="0" w:tplc="F528AACE">
      <w:start w:val="1"/>
      <w:numFmt w:val="bullet"/>
      <w:lvlText w:val="•"/>
      <w:lvlJc w:val="left"/>
      <w:pPr>
        <w:tabs>
          <w:tab w:val="num" w:pos="1661"/>
        </w:tabs>
        <w:ind w:left="1661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000000"/>
        <w:sz w:val="22"/>
      </w:rPr>
    </w:lvl>
    <w:lvl w:ilvl="1" w:tplc="11BEF41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66A091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9285E4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2E4FA0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F9A2A8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286D7A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2ECF8E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782287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5" w15:restartNumberingAfterBreak="0">
    <w:nsid w:val="0000001A"/>
    <w:multiLevelType w:val="hybridMultilevel"/>
    <w:tmpl w:val="0000001A"/>
    <w:lvl w:ilvl="0" w:tplc="923212B0">
      <w:start w:val="1"/>
      <w:numFmt w:val="bullet"/>
      <w:lvlText w:val="o"/>
      <w:lvlJc w:val="left"/>
      <w:pPr>
        <w:tabs>
          <w:tab w:val="num" w:pos="2380"/>
        </w:tabs>
        <w:ind w:left="2380" w:hanging="359"/>
      </w:pPr>
      <w:rPr>
        <w:rFonts w:ascii="Courier New" w:eastAsia="Courier New" w:hAnsi="Courier New" w:cs="Courier New"/>
        <w:b w:val="0"/>
        <w:bCs w:val="0"/>
        <w:i w:val="0"/>
        <w:iCs w:val="0"/>
        <w:color w:val="000000"/>
        <w:sz w:val="22"/>
      </w:rPr>
    </w:lvl>
    <w:lvl w:ilvl="1" w:tplc="3D6A78F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826A9E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DC2CD5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77284F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6EECCA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9EE567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B08455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4BAA00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6" w15:restartNumberingAfterBreak="0">
    <w:nsid w:val="0000001B"/>
    <w:multiLevelType w:val="hybridMultilevel"/>
    <w:tmpl w:val="0000001B"/>
    <w:lvl w:ilvl="0" w:tplc="0F8A5F7E">
      <w:start w:val="1"/>
      <w:numFmt w:val="bullet"/>
      <w:lvlText w:val="o"/>
      <w:lvlJc w:val="left"/>
      <w:pPr>
        <w:tabs>
          <w:tab w:val="num" w:pos="2380"/>
        </w:tabs>
        <w:ind w:left="2380" w:hanging="359"/>
      </w:pPr>
      <w:rPr>
        <w:rFonts w:ascii="Courier New" w:eastAsia="Courier New" w:hAnsi="Courier New" w:cs="Courier New"/>
        <w:b w:val="0"/>
        <w:bCs w:val="0"/>
        <w:i w:val="0"/>
        <w:iCs w:val="0"/>
        <w:color w:val="000000"/>
        <w:sz w:val="22"/>
      </w:rPr>
    </w:lvl>
    <w:lvl w:ilvl="1" w:tplc="E5F6BB1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2D6C38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3D8015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8D4547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AA4223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EC0269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C26EFF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B20AE9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7" w15:restartNumberingAfterBreak="0">
    <w:nsid w:val="0000001C"/>
    <w:multiLevelType w:val="hybridMultilevel"/>
    <w:tmpl w:val="0000001C"/>
    <w:lvl w:ilvl="0" w:tplc="1FD8F558">
      <w:start w:val="1"/>
      <w:numFmt w:val="bullet"/>
      <w:lvlText w:val="o"/>
      <w:lvlJc w:val="left"/>
      <w:pPr>
        <w:tabs>
          <w:tab w:val="num" w:pos="2380"/>
        </w:tabs>
        <w:ind w:left="2380" w:hanging="360"/>
      </w:pPr>
      <w:rPr>
        <w:rFonts w:ascii="Courier New" w:eastAsia="Courier New" w:hAnsi="Courier New" w:cs="Courier New"/>
        <w:b w:val="0"/>
        <w:bCs w:val="0"/>
        <w:i w:val="0"/>
        <w:iCs w:val="0"/>
        <w:color w:val="000000"/>
        <w:sz w:val="22"/>
      </w:rPr>
    </w:lvl>
    <w:lvl w:ilvl="1" w:tplc="B8260E3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7E8EDA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0E4FC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4103C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E16B7E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4D6D53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9D2952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17CEA8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8" w15:restartNumberingAfterBreak="0">
    <w:nsid w:val="0000001D"/>
    <w:multiLevelType w:val="hybridMultilevel"/>
    <w:tmpl w:val="0000001D"/>
    <w:lvl w:ilvl="0" w:tplc="6670493E">
      <w:start w:val="1"/>
      <w:numFmt w:val="bullet"/>
      <w:lvlText w:val="o"/>
      <w:lvlJc w:val="left"/>
      <w:pPr>
        <w:tabs>
          <w:tab w:val="num" w:pos="2381"/>
        </w:tabs>
        <w:ind w:left="2381" w:hanging="360"/>
      </w:pPr>
      <w:rPr>
        <w:rFonts w:ascii="Courier New" w:eastAsia="Courier New" w:hAnsi="Courier New" w:cs="Courier New"/>
        <w:b w:val="0"/>
        <w:bCs w:val="0"/>
        <w:i w:val="0"/>
        <w:iCs w:val="0"/>
        <w:color w:val="000000"/>
        <w:sz w:val="22"/>
      </w:rPr>
    </w:lvl>
    <w:lvl w:ilvl="1" w:tplc="31B4526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8965DA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51C7BA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5D04DD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2563E9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118006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EA46BF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8BEBCF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9" w15:restartNumberingAfterBreak="0">
    <w:nsid w:val="0000001E"/>
    <w:multiLevelType w:val="hybridMultilevel"/>
    <w:tmpl w:val="0000001E"/>
    <w:lvl w:ilvl="0" w:tplc="F4341C94">
      <w:start w:val="1"/>
      <w:numFmt w:val="bullet"/>
      <w:lvlText w:val="o"/>
      <w:lvlJc w:val="left"/>
      <w:pPr>
        <w:tabs>
          <w:tab w:val="num" w:pos="2381"/>
        </w:tabs>
        <w:ind w:left="2381" w:hanging="360"/>
      </w:pPr>
      <w:rPr>
        <w:rFonts w:ascii="Courier New" w:eastAsia="Courier New" w:hAnsi="Courier New" w:cs="Courier New"/>
        <w:b w:val="0"/>
        <w:bCs w:val="0"/>
        <w:i w:val="0"/>
        <w:iCs w:val="0"/>
        <w:color w:val="000000"/>
        <w:sz w:val="22"/>
      </w:rPr>
    </w:lvl>
    <w:lvl w:ilvl="1" w:tplc="98A469A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692F8E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DC6D94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C36C96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0A6488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5E2CF3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76A0A0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4B4626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0" w15:restartNumberingAfterBreak="0">
    <w:nsid w:val="0000001F"/>
    <w:multiLevelType w:val="hybridMultilevel"/>
    <w:tmpl w:val="0000001F"/>
    <w:lvl w:ilvl="0" w:tplc="13E0DB8C">
      <w:start w:val="1"/>
      <w:numFmt w:val="bullet"/>
      <w:lvlText w:val="•"/>
      <w:lvlJc w:val="left"/>
      <w:pPr>
        <w:tabs>
          <w:tab w:val="num" w:pos="1781"/>
        </w:tabs>
        <w:ind w:left="1781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000000"/>
        <w:sz w:val="22"/>
      </w:rPr>
    </w:lvl>
    <w:lvl w:ilvl="1" w:tplc="31EEE98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4B4BB0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A8E022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220C88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2BC5FF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20ECEA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BF813B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592E87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1" w15:restartNumberingAfterBreak="0">
    <w:nsid w:val="00000020"/>
    <w:multiLevelType w:val="hybridMultilevel"/>
    <w:tmpl w:val="00000020"/>
    <w:lvl w:ilvl="0" w:tplc="EE04AD2E">
      <w:start w:val="1"/>
      <w:numFmt w:val="bullet"/>
      <w:lvlText w:val="o"/>
      <w:lvlJc w:val="left"/>
      <w:pPr>
        <w:tabs>
          <w:tab w:val="num" w:pos="2381"/>
        </w:tabs>
        <w:ind w:left="2381" w:hanging="360"/>
      </w:pPr>
      <w:rPr>
        <w:rFonts w:ascii="Courier New" w:eastAsia="Courier New" w:hAnsi="Courier New" w:cs="Courier New"/>
        <w:b w:val="0"/>
        <w:bCs w:val="0"/>
        <w:i w:val="0"/>
        <w:iCs w:val="0"/>
        <w:color w:val="000000"/>
        <w:sz w:val="22"/>
      </w:rPr>
    </w:lvl>
    <w:lvl w:ilvl="1" w:tplc="2EAE473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BBAD50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62E51F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678B91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AA4FC2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F86D3F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8268DA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ADE0C5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2" w15:restartNumberingAfterBreak="0">
    <w:nsid w:val="00000021"/>
    <w:multiLevelType w:val="hybridMultilevel"/>
    <w:tmpl w:val="00000021"/>
    <w:lvl w:ilvl="0" w:tplc="BEDEBC12">
      <w:start w:val="1"/>
      <w:numFmt w:val="bullet"/>
      <w:lvlText w:val="•"/>
      <w:lvlJc w:val="left"/>
      <w:pPr>
        <w:tabs>
          <w:tab w:val="num" w:pos="1650"/>
        </w:tabs>
        <w:ind w:left="165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000000"/>
        <w:sz w:val="22"/>
      </w:rPr>
    </w:lvl>
    <w:lvl w:ilvl="1" w:tplc="99908E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8E82D0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0EE888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3143C7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5D4D17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6A67EB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186848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B7401A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3" w15:restartNumberingAfterBreak="0">
    <w:nsid w:val="00000022"/>
    <w:multiLevelType w:val="hybridMultilevel"/>
    <w:tmpl w:val="00000022"/>
    <w:lvl w:ilvl="0" w:tplc="7C74F062">
      <w:start w:val="1"/>
      <w:numFmt w:val="bullet"/>
      <w:lvlText w:val="o"/>
      <w:lvlJc w:val="left"/>
      <w:pPr>
        <w:tabs>
          <w:tab w:val="num" w:pos="2381"/>
        </w:tabs>
        <w:ind w:left="2381" w:hanging="360"/>
      </w:pPr>
      <w:rPr>
        <w:rFonts w:ascii="Courier New" w:eastAsia="Courier New" w:hAnsi="Courier New" w:cs="Courier New"/>
        <w:b w:val="0"/>
        <w:bCs w:val="0"/>
        <w:i w:val="0"/>
        <w:iCs w:val="0"/>
        <w:color w:val="000000"/>
        <w:sz w:val="22"/>
      </w:rPr>
    </w:lvl>
    <w:lvl w:ilvl="1" w:tplc="896C658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89C743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F7EB82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BCE08D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7CABFE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9DC0A2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6B4B62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E782BC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4" w15:restartNumberingAfterBreak="0">
    <w:nsid w:val="00000023"/>
    <w:multiLevelType w:val="hybridMultilevel"/>
    <w:tmpl w:val="00000023"/>
    <w:lvl w:ilvl="0" w:tplc="56F0CF42">
      <w:start w:val="1"/>
      <w:numFmt w:val="bullet"/>
      <w:lvlText w:val="o"/>
      <w:lvlJc w:val="left"/>
      <w:pPr>
        <w:tabs>
          <w:tab w:val="num" w:pos="2381"/>
        </w:tabs>
        <w:ind w:left="2381" w:hanging="360"/>
      </w:pPr>
      <w:rPr>
        <w:rFonts w:ascii="Courier New" w:eastAsia="Courier New" w:hAnsi="Courier New" w:cs="Courier New"/>
        <w:b w:val="0"/>
        <w:bCs w:val="0"/>
        <w:i w:val="0"/>
        <w:iCs w:val="0"/>
        <w:color w:val="000000"/>
        <w:sz w:val="22"/>
      </w:rPr>
    </w:lvl>
    <w:lvl w:ilvl="1" w:tplc="AD00482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41C81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AF2F2A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38CC35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572DDB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418A32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5FC48E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B40B4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5" w15:restartNumberingAfterBreak="0">
    <w:nsid w:val="00000024"/>
    <w:multiLevelType w:val="hybridMultilevel"/>
    <w:tmpl w:val="00000024"/>
    <w:lvl w:ilvl="0" w:tplc="5D889420">
      <w:start w:val="1"/>
      <w:numFmt w:val="bullet"/>
      <w:lvlText w:val="o"/>
      <w:lvlJc w:val="left"/>
      <w:pPr>
        <w:tabs>
          <w:tab w:val="num" w:pos="2381"/>
        </w:tabs>
        <w:ind w:left="2381" w:hanging="360"/>
      </w:pPr>
      <w:rPr>
        <w:rFonts w:ascii="Courier New" w:eastAsia="Courier New" w:hAnsi="Courier New" w:cs="Courier New"/>
        <w:b w:val="0"/>
        <w:bCs w:val="0"/>
        <w:i w:val="0"/>
        <w:iCs w:val="0"/>
        <w:color w:val="000000"/>
        <w:sz w:val="22"/>
      </w:rPr>
    </w:lvl>
    <w:lvl w:ilvl="1" w:tplc="065664C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A449F3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526D67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DDC46E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938593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4303A7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D4A419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F5E041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6" w15:restartNumberingAfterBreak="0">
    <w:nsid w:val="00000025"/>
    <w:multiLevelType w:val="hybridMultilevel"/>
    <w:tmpl w:val="00000025"/>
    <w:lvl w:ilvl="0" w:tplc="4B2A2302">
      <w:start w:val="1"/>
      <w:numFmt w:val="bullet"/>
      <w:lvlText w:val="o"/>
      <w:lvlJc w:val="left"/>
      <w:pPr>
        <w:tabs>
          <w:tab w:val="num" w:pos="2381"/>
        </w:tabs>
        <w:ind w:left="2381" w:hanging="360"/>
      </w:pPr>
      <w:rPr>
        <w:rFonts w:ascii="Courier New" w:eastAsia="Courier New" w:hAnsi="Courier New" w:cs="Courier New"/>
        <w:b w:val="0"/>
        <w:bCs w:val="0"/>
        <w:i w:val="0"/>
        <w:iCs w:val="0"/>
        <w:color w:val="000000"/>
        <w:sz w:val="22"/>
      </w:rPr>
    </w:lvl>
    <w:lvl w:ilvl="1" w:tplc="687E001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FEE8B3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936725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9BA28C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40A254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AB2D0F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AC882C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97E71A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7" w15:restartNumberingAfterBreak="0">
    <w:nsid w:val="00000026"/>
    <w:multiLevelType w:val="hybridMultilevel"/>
    <w:tmpl w:val="00000026"/>
    <w:lvl w:ilvl="0" w:tplc="206062F6">
      <w:start w:val="1"/>
      <w:numFmt w:val="bullet"/>
      <w:lvlText w:val="•"/>
      <w:lvlJc w:val="left"/>
      <w:pPr>
        <w:tabs>
          <w:tab w:val="num" w:pos="1639"/>
        </w:tabs>
        <w:ind w:left="163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000000"/>
        <w:sz w:val="22"/>
      </w:rPr>
    </w:lvl>
    <w:lvl w:ilvl="1" w:tplc="04D0D78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17065E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168396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48A12D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A7E68D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8A8E0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36A2B1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D46010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8" w15:restartNumberingAfterBreak="0">
    <w:nsid w:val="00000027"/>
    <w:multiLevelType w:val="hybridMultilevel"/>
    <w:tmpl w:val="00000027"/>
    <w:lvl w:ilvl="0" w:tplc="E8189858">
      <w:start w:val="1"/>
      <w:numFmt w:val="bullet"/>
      <w:lvlText w:val="•"/>
      <w:lvlJc w:val="left"/>
      <w:pPr>
        <w:tabs>
          <w:tab w:val="num" w:pos="1650"/>
        </w:tabs>
        <w:ind w:left="165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000000"/>
        <w:sz w:val="22"/>
      </w:rPr>
    </w:lvl>
    <w:lvl w:ilvl="1" w:tplc="E71A6BB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CA40F6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C80A0F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0E69FC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802704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852D54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C4447D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136B8B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9" w15:restartNumberingAfterBreak="0">
    <w:nsid w:val="00000028"/>
    <w:multiLevelType w:val="hybridMultilevel"/>
    <w:tmpl w:val="00000028"/>
    <w:lvl w:ilvl="0" w:tplc="E3D4DFEC">
      <w:start w:val="1"/>
      <w:numFmt w:val="bullet"/>
      <w:lvlText w:val="o"/>
      <w:lvlJc w:val="left"/>
      <w:pPr>
        <w:tabs>
          <w:tab w:val="num" w:pos="2381"/>
        </w:tabs>
        <w:ind w:left="2381" w:hanging="360"/>
      </w:pPr>
      <w:rPr>
        <w:rFonts w:ascii="Courier New" w:eastAsia="Courier New" w:hAnsi="Courier New" w:cs="Courier New"/>
        <w:b w:val="0"/>
        <w:bCs w:val="0"/>
        <w:i w:val="0"/>
        <w:iCs w:val="0"/>
        <w:color w:val="000000"/>
        <w:sz w:val="22"/>
      </w:rPr>
    </w:lvl>
    <w:lvl w:ilvl="1" w:tplc="0DACC50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F72C70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9EC774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6DC426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E02F4E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A1EDC4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DA8CCC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E9CCD5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0" w15:restartNumberingAfterBreak="0">
    <w:nsid w:val="00000029"/>
    <w:multiLevelType w:val="hybridMultilevel"/>
    <w:tmpl w:val="00000029"/>
    <w:lvl w:ilvl="0" w:tplc="F57C26E4">
      <w:start w:val="1"/>
      <w:numFmt w:val="bullet"/>
      <w:lvlText w:val="•"/>
      <w:lvlJc w:val="left"/>
      <w:pPr>
        <w:tabs>
          <w:tab w:val="num" w:pos="1650"/>
        </w:tabs>
        <w:ind w:left="165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000000"/>
        <w:sz w:val="22"/>
      </w:rPr>
    </w:lvl>
    <w:lvl w:ilvl="1" w:tplc="5BAC48A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E80825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3060D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52AFB2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CACB33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EB05CD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6C2590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760024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1" w15:restartNumberingAfterBreak="0">
    <w:nsid w:val="0000002A"/>
    <w:multiLevelType w:val="hybridMultilevel"/>
    <w:tmpl w:val="0000002A"/>
    <w:lvl w:ilvl="0" w:tplc="4ADEBBBE">
      <w:start w:val="1"/>
      <w:numFmt w:val="bullet"/>
      <w:lvlText w:val="o"/>
      <w:lvlJc w:val="left"/>
      <w:pPr>
        <w:tabs>
          <w:tab w:val="num" w:pos="2369"/>
        </w:tabs>
        <w:ind w:left="2369" w:hanging="359"/>
      </w:pPr>
      <w:rPr>
        <w:rFonts w:ascii="Courier New" w:eastAsia="Courier New" w:hAnsi="Courier New" w:cs="Courier New"/>
        <w:b w:val="0"/>
        <w:bCs w:val="0"/>
        <w:i w:val="0"/>
        <w:iCs w:val="0"/>
        <w:color w:val="000000"/>
        <w:sz w:val="22"/>
      </w:rPr>
    </w:lvl>
    <w:lvl w:ilvl="1" w:tplc="E6FC155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42CB2C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724C6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4BC1A9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3FEC41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B2ED63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3C67EA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EF4DB0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2" w15:restartNumberingAfterBreak="0">
    <w:nsid w:val="0000002B"/>
    <w:multiLevelType w:val="hybridMultilevel"/>
    <w:tmpl w:val="0000002B"/>
    <w:lvl w:ilvl="0" w:tplc="58CA9DAC">
      <w:start w:val="1"/>
      <w:numFmt w:val="bullet"/>
      <w:lvlText w:val="•"/>
      <w:lvlJc w:val="left"/>
      <w:pPr>
        <w:tabs>
          <w:tab w:val="num" w:pos="1649"/>
        </w:tabs>
        <w:ind w:left="164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000000"/>
        <w:sz w:val="22"/>
      </w:rPr>
    </w:lvl>
    <w:lvl w:ilvl="1" w:tplc="5E36C00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F62737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3C8236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1F0592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772491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BB8574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30C6C1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0C6F40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3" w15:restartNumberingAfterBreak="0">
    <w:nsid w:val="0000002C"/>
    <w:multiLevelType w:val="hybridMultilevel"/>
    <w:tmpl w:val="0000002C"/>
    <w:lvl w:ilvl="0" w:tplc="4E9C46CE">
      <w:start w:val="1"/>
      <w:numFmt w:val="bullet"/>
      <w:lvlText w:val="•"/>
      <w:lvlJc w:val="left"/>
      <w:pPr>
        <w:tabs>
          <w:tab w:val="num" w:pos="1650"/>
        </w:tabs>
        <w:ind w:left="165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000000"/>
        <w:sz w:val="22"/>
      </w:rPr>
    </w:lvl>
    <w:lvl w:ilvl="1" w:tplc="E30CF2B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E3CE49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51A242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C662E7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DCEC26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64A2A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34402A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D8AD1F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4" w15:restartNumberingAfterBreak="0">
    <w:nsid w:val="0000002D"/>
    <w:multiLevelType w:val="hybridMultilevel"/>
    <w:tmpl w:val="0000002D"/>
    <w:lvl w:ilvl="0" w:tplc="B0007218">
      <w:start w:val="1"/>
      <w:numFmt w:val="bullet"/>
      <w:lvlText w:val="•"/>
      <w:lvlJc w:val="left"/>
      <w:pPr>
        <w:tabs>
          <w:tab w:val="num" w:pos="1650"/>
        </w:tabs>
        <w:ind w:left="165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000000"/>
        <w:sz w:val="22"/>
      </w:rPr>
    </w:lvl>
    <w:lvl w:ilvl="1" w:tplc="A58C97C0">
      <w:start w:val="1"/>
      <w:numFmt w:val="bullet"/>
      <w:lvlText w:val="o"/>
      <w:lvlJc w:val="left"/>
      <w:pPr>
        <w:tabs>
          <w:tab w:val="num" w:pos="2370"/>
        </w:tabs>
        <w:ind w:left="2370" w:hanging="360"/>
      </w:pPr>
      <w:rPr>
        <w:rFonts w:ascii="Courier New" w:eastAsia="Courier New" w:hAnsi="Courier New" w:cs="Courier New"/>
        <w:b w:val="0"/>
        <w:bCs w:val="0"/>
        <w:i w:val="0"/>
        <w:iCs w:val="0"/>
        <w:color w:val="000000"/>
        <w:sz w:val="22"/>
      </w:rPr>
    </w:lvl>
    <w:lvl w:ilvl="2" w:tplc="4CB4189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DCCDE9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F3AB9D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724C58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BBCFC6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906FEB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D687A6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5" w15:restartNumberingAfterBreak="0">
    <w:nsid w:val="0000002E"/>
    <w:multiLevelType w:val="hybridMultilevel"/>
    <w:tmpl w:val="0000002E"/>
    <w:lvl w:ilvl="0" w:tplc="E9B43AA2">
      <w:start w:val="1"/>
      <w:numFmt w:val="bullet"/>
      <w:lvlText w:val="o"/>
      <w:lvlJc w:val="left"/>
      <w:pPr>
        <w:tabs>
          <w:tab w:val="num" w:pos="2370"/>
        </w:tabs>
        <w:ind w:left="2370" w:hanging="360"/>
      </w:pPr>
      <w:rPr>
        <w:rFonts w:ascii="Courier New" w:eastAsia="Courier New" w:hAnsi="Courier New" w:cs="Courier New"/>
        <w:b w:val="0"/>
        <w:bCs w:val="0"/>
        <w:i w:val="0"/>
        <w:iCs w:val="0"/>
        <w:color w:val="000000"/>
        <w:sz w:val="22"/>
      </w:rPr>
    </w:lvl>
    <w:lvl w:ilvl="1" w:tplc="A5D203F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01C98F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064D6A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A1E99A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938ECC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5D6DA1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5421E5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6C2D26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6" w15:restartNumberingAfterBreak="0">
    <w:nsid w:val="0000002F"/>
    <w:multiLevelType w:val="hybridMultilevel"/>
    <w:tmpl w:val="0000002F"/>
    <w:lvl w:ilvl="0" w:tplc="1C1CC9BE">
      <w:start w:val="1"/>
      <w:numFmt w:val="bullet"/>
      <w:lvlText w:val="o"/>
      <w:lvlJc w:val="left"/>
      <w:pPr>
        <w:tabs>
          <w:tab w:val="num" w:pos="2370"/>
        </w:tabs>
        <w:ind w:left="2370" w:hanging="360"/>
      </w:pPr>
      <w:rPr>
        <w:rFonts w:ascii="Courier New" w:eastAsia="Courier New" w:hAnsi="Courier New" w:cs="Courier New"/>
        <w:b w:val="0"/>
        <w:bCs w:val="0"/>
        <w:i w:val="0"/>
        <w:iCs w:val="0"/>
        <w:color w:val="000000"/>
        <w:sz w:val="22"/>
      </w:rPr>
    </w:lvl>
    <w:lvl w:ilvl="1" w:tplc="FD62566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76C05A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976084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E9CBAF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610C9E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126756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C3E264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1E8E15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7" w15:restartNumberingAfterBreak="0">
    <w:nsid w:val="00000030"/>
    <w:multiLevelType w:val="hybridMultilevel"/>
    <w:tmpl w:val="00000030"/>
    <w:lvl w:ilvl="0" w:tplc="5A40C716">
      <w:start w:val="1"/>
      <w:numFmt w:val="bullet"/>
      <w:lvlText w:val="o"/>
      <w:lvlJc w:val="left"/>
      <w:pPr>
        <w:tabs>
          <w:tab w:val="num" w:pos="2370"/>
        </w:tabs>
        <w:ind w:left="2370" w:hanging="360"/>
      </w:pPr>
      <w:rPr>
        <w:rFonts w:ascii="Courier New" w:eastAsia="Courier New" w:hAnsi="Courier New" w:cs="Courier New"/>
        <w:b w:val="0"/>
        <w:bCs w:val="0"/>
        <w:i w:val="0"/>
        <w:iCs w:val="0"/>
        <w:color w:val="000000"/>
        <w:sz w:val="22"/>
      </w:rPr>
    </w:lvl>
    <w:lvl w:ilvl="1" w:tplc="2EF60BF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2E262C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648095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2AE07F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D36292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E1A095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494BA8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938936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8" w15:restartNumberingAfterBreak="0">
    <w:nsid w:val="00000031"/>
    <w:multiLevelType w:val="hybridMultilevel"/>
    <w:tmpl w:val="00000031"/>
    <w:lvl w:ilvl="0" w:tplc="E27EB384">
      <w:start w:val="1"/>
      <w:numFmt w:val="bullet"/>
      <w:lvlText w:val="o"/>
      <w:lvlJc w:val="left"/>
      <w:pPr>
        <w:tabs>
          <w:tab w:val="num" w:pos="2370"/>
        </w:tabs>
        <w:ind w:left="2370" w:hanging="360"/>
      </w:pPr>
      <w:rPr>
        <w:rFonts w:ascii="Courier New" w:eastAsia="Courier New" w:hAnsi="Courier New" w:cs="Courier New"/>
        <w:b w:val="0"/>
        <w:bCs w:val="0"/>
        <w:i w:val="0"/>
        <w:iCs w:val="0"/>
        <w:color w:val="000000"/>
        <w:sz w:val="22"/>
      </w:rPr>
    </w:lvl>
    <w:lvl w:ilvl="1" w:tplc="84E836E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0ACFBF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AB0326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6420B5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7F6D79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12A7EA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13A48C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21426C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9" w15:restartNumberingAfterBreak="0">
    <w:nsid w:val="00000032"/>
    <w:multiLevelType w:val="multilevel"/>
    <w:tmpl w:val="00000032"/>
    <w:lvl w:ilvl="0">
      <w:start w:val="10"/>
      <w:numFmt w:val="decimal"/>
      <w:lvlText w:val="%1."/>
      <w:lvlJc w:val="left"/>
      <w:pPr>
        <w:tabs>
          <w:tab w:val="num" w:pos="941"/>
        </w:tabs>
        <w:ind w:left="941" w:hanging="361"/>
      </w:pPr>
      <w:rPr>
        <w:rFonts w:ascii="Calibri" w:eastAsia="Calibri" w:hAnsi="Calibri" w:cs="Calibri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50" w15:restartNumberingAfterBreak="0">
    <w:nsid w:val="00000033"/>
    <w:multiLevelType w:val="multilevel"/>
    <w:tmpl w:val="00000033"/>
    <w:lvl w:ilvl="0">
      <w:start w:val="1"/>
      <w:numFmt w:val="decimal"/>
      <w:lvlText w:val="%1."/>
      <w:lvlJc w:val="left"/>
      <w:pPr>
        <w:tabs>
          <w:tab w:val="num" w:pos="1301"/>
        </w:tabs>
        <w:ind w:left="1301" w:hanging="360"/>
      </w:pPr>
      <w:rPr>
        <w:rFonts w:ascii="Calibri" w:eastAsia="Calibri" w:hAnsi="Calibri" w:cs="Calibri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51" w15:restartNumberingAfterBreak="0">
    <w:nsid w:val="00000034"/>
    <w:multiLevelType w:val="multilevel"/>
    <w:tmpl w:val="00000034"/>
    <w:lvl w:ilvl="0">
      <w:start w:val="2"/>
      <w:numFmt w:val="decimal"/>
      <w:lvlText w:val="%1."/>
      <w:lvlJc w:val="left"/>
      <w:pPr>
        <w:tabs>
          <w:tab w:val="num" w:pos="1301"/>
        </w:tabs>
        <w:ind w:left="1301" w:hanging="360"/>
      </w:pPr>
      <w:rPr>
        <w:rFonts w:ascii="Calibri" w:eastAsia="Calibri" w:hAnsi="Calibri" w:cs="Calibri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52" w15:restartNumberingAfterBreak="0">
    <w:nsid w:val="00000035"/>
    <w:multiLevelType w:val="hybridMultilevel"/>
    <w:tmpl w:val="00000035"/>
    <w:lvl w:ilvl="0" w:tplc="286ADD48">
      <w:start w:val="1"/>
      <w:numFmt w:val="bullet"/>
      <w:lvlText w:val="•"/>
      <w:lvlJc w:val="left"/>
      <w:pPr>
        <w:tabs>
          <w:tab w:val="num" w:pos="1650"/>
        </w:tabs>
        <w:ind w:left="165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000000"/>
        <w:sz w:val="22"/>
      </w:rPr>
    </w:lvl>
    <w:lvl w:ilvl="1" w:tplc="D1D2DB88">
      <w:start w:val="1"/>
      <w:numFmt w:val="bullet"/>
      <w:lvlText w:val="o"/>
      <w:lvlJc w:val="left"/>
      <w:pPr>
        <w:tabs>
          <w:tab w:val="num" w:pos="2064"/>
        </w:tabs>
        <w:ind w:left="2064" w:hanging="360"/>
      </w:pPr>
      <w:rPr>
        <w:rFonts w:ascii="Courier New" w:eastAsia="Courier New" w:hAnsi="Courier New" w:cs="Courier New"/>
        <w:b w:val="0"/>
        <w:bCs w:val="0"/>
        <w:i w:val="0"/>
        <w:iCs w:val="0"/>
        <w:color w:val="000000"/>
        <w:sz w:val="22"/>
      </w:rPr>
    </w:lvl>
    <w:lvl w:ilvl="2" w:tplc="8818833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37CBBC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7ECB86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2BA511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480D5C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F04979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88E7F7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3" w15:restartNumberingAfterBreak="0">
    <w:nsid w:val="00000036"/>
    <w:multiLevelType w:val="hybridMultilevel"/>
    <w:tmpl w:val="00000036"/>
    <w:lvl w:ilvl="0" w:tplc="20140978">
      <w:start w:val="1"/>
      <w:numFmt w:val="bullet"/>
      <w:lvlText w:val="o"/>
      <w:lvlJc w:val="left"/>
      <w:pPr>
        <w:tabs>
          <w:tab w:val="num" w:pos="2063"/>
        </w:tabs>
        <w:ind w:left="2063" w:hanging="360"/>
      </w:pPr>
      <w:rPr>
        <w:rFonts w:ascii="Courier New" w:eastAsia="Courier New" w:hAnsi="Courier New" w:cs="Courier New"/>
        <w:b w:val="0"/>
        <w:bCs w:val="0"/>
        <w:i w:val="0"/>
        <w:iCs w:val="0"/>
        <w:color w:val="000000"/>
        <w:sz w:val="22"/>
      </w:rPr>
    </w:lvl>
    <w:lvl w:ilvl="1" w:tplc="BFA6CAA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A4A0CC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8E0C9D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800C71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C2C6AE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0487F3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5DA9A5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DFEF50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4" w15:restartNumberingAfterBreak="0">
    <w:nsid w:val="00000037"/>
    <w:multiLevelType w:val="multilevel"/>
    <w:tmpl w:val="00000037"/>
    <w:lvl w:ilvl="0">
      <w:start w:val="3"/>
      <w:numFmt w:val="decimal"/>
      <w:lvlText w:val="%1."/>
      <w:lvlJc w:val="left"/>
      <w:pPr>
        <w:tabs>
          <w:tab w:val="num" w:pos="1300"/>
        </w:tabs>
        <w:ind w:left="1300" w:hanging="360"/>
      </w:pPr>
      <w:rPr>
        <w:rFonts w:ascii="Calibri" w:eastAsia="Calibri" w:hAnsi="Calibri" w:cs="Calibri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55" w15:restartNumberingAfterBreak="0">
    <w:nsid w:val="00000038"/>
    <w:multiLevelType w:val="multilevel"/>
    <w:tmpl w:val="00000038"/>
    <w:lvl w:ilvl="0">
      <w:start w:val="4"/>
      <w:numFmt w:val="decimal"/>
      <w:lvlText w:val="%1."/>
      <w:lvlJc w:val="left"/>
      <w:pPr>
        <w:tabs>
          <w:tab w:val="num" w:pos="1300"/>
        </w:tabs>
        <w:ind w:left="1300" w:hanging="360"/>
      </w:pPr>
      <w:rPr>
        <w:rFonts w:ascii="Calibri" w:eastAsia="Calibri" w:hAnsi="Calibri" w:cs="Calibri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56" w15:restartNumberingAfterBreak="0">
    <w:nsid w:val="00000039"/>
    <w:multiLevelType w:val="hybridMultilevel"/>
    <w:tmpl w:val="00000039"/>
    <w:lvl w:ilvl="0" w:tplc="4B22BA76">
      <w:start w:val="1"/>
      <w:numFmt w:val="bullet"/>
      <w:lvlText w:val="•"/>
      <w:lvlJc w:val="left"/>
      <w:pPr>
        <w:tabs>
          <w:tab w:val="num" w:pos="1649"/>
        </w:tabs>
        <w:ind w:left="164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000000"/>
        <w:sz w:val="22"/>
      </w:rPr>
    </w:lvl>
    <w:lvl w:ilvl="1" w:tplc="B28AE96C">
      <w:start w:val="1"/>
      <w:numFmt w:val="bullet"/>
      <w:lvlText w:val="o"/>
      <w:lvlJc w:val="left"/>
      <w:pPr>
        <w:tabs>
          <w:tab w:val="num" w:pos="2020"/>
        </w:tabs>
        <w:ind w:left="2020" w:hanging="360"/>
      </w:pPr>
      <w:rPr>
        <w:rFonts w:ascii="Courier New" w:eastAsia="Courier New" w:hAnsi="Courier New" w:cs="Courier New"/>
        <w:b w:val="0"/>
        <w:bCs w:val="0"/>
        <w:i w:val="0"/>
        <w:iCs w:val="0"/>
        <w:color w:val="000000"/>
        <w:sz w:val="22"/>
      </w:rPr>
    </w:lvl>
    <w:lvl w:ilvl="2" w:tplc="71B0D0B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70467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C808F1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D242D2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AA48C6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59EFB0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D9A4E3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7" w15:restartNumberingAfterBreak="0">
    <w:nsid w:val="0000003A"/>
    <w:multiLevelType w:val="hybridMultilevel"/>
    <w:tmpl w:val="0000003A"/>
    <w:lvl w:ilvl="0" w:tplc="FDD8F3E6">
      <w:start w:val="1"/>
      <w:numFmt w:val="bullet"/>
      <w:lvlText w:val="o"/>
      <w:lvlJc w:val="left"/>
      <w:pPr>
        <w:tabs>
          <w:tab w:val="num" w:pos="2019"/>
        </w:tabs>
        <w:ind w:left="2019" w:hanging="359"/>
      </w:pPr>
      <w:rPr>
        <w:rFonts w:ascii="Courier New" w:eastAsia="Courier New" w:hAnsi="Courier New" w:cs="Courier New"/>
        <w:b w:val="0"/>
        <w:bCs w:val="0"/>
        <w:i w:val="0"/>
        <w:iCs w:val="0"/>
        <w:color w:val="000000"/>
        <w:sz w:val="22"/>
      </w:rPr>
    </w:lvl>
    <w:lvl w:ilvl="1" w:tplc="5E1A935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7EA6D3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E26C04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EB828B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94EF91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9C630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95E6A0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022445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8" w15:restartNumberingAfterBreak="0">
    <w:nsid w:val="0000003B"/>
    <w:multiLevelType w:val="multilevel"/>
    <w:tmpl w:val="0000003B"/>
    <w:lvl w:ilvl="0">
      <w:start w:val="5"/>
      <w:numFmt w:val="decimal"/>
      <w:lvlText w:val="%1."/>
      <w:lvlJc w:val="left"/>
      <w:pPr>
        <w:tabs>
          <w:tab w:val="num" w:pos="1300"/>
        </w:tabs>
        <w:ind w:left="1300" w:hanging="360"/>
      </w:pPr>
      <w:rPr>
        <w:rFonts w:ascii="Calibri" w:eastAsia="Calibri" w:hAnsi="Calibri" w:cs="Calibri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59" w15:restartNumberingAfterBreak="0">
    <w:nsid w:val="0000003C"/>
    <w:multiLevelType w:val="hybridMultilevel"/>
    <w:tmpl w:val="0000003C"/>
    <w:lvl w:ilvl="0" w:tplc="397A7396">
      <w:start w:val="1"/>
      <w:numFmt w:val="bullet"/>
      <w:lvlText w:val="•"/>
      <w:lvlJc w:val="left"/>
      <w:pPr>
        <w:tabs>
          <w:tab w:val="num" w:pos="1649"/>
        </w:tabs>
        <w:ind w:left="164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000000"/>
        <w:sz w:val="22"/>
      </w:rPr>
    </w:lvl>
    <w:lvl w:ilvl="1" w:tplc="E4682B2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8BA055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30CDFF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78A737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6EADC3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818DA2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438E2B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8A0AAF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0" w15:restartNumberingAfterBreak="0">
    <w:nsid w:val="0000003D"/>
    <w:multiLevelType w:val="hybridMultilevel"/>
    <w:tmpl w:val="0000003D"/>
    <w:lvl w:ilvl="0" w:tplc="3378D8C8">
      <w:start w:val="1"/>
      <w:numFmt w:val="bullet"/>
      <w:lvlText w:val="o"/>
      <w:lvlJc w:val="left"/>
      <w:pPr>
        <w:tabs>
          <w:tab w:val="num" w:pos="2063"/>
        </w:tabs>
        <w:ind w:left="2063" w:hanging="360"/>
      </w:pPr>
      <w:rPr>
        <w:rFonts w:ascii="Courier New" w:eastAsia="Courier New" w:hAnsi="Courier New" w:cs="Courier New"/>
        <w:b w:val="0"/>
        <w:bCs w:val="0"/>
        <w:i w:val="0"/>
        <w:iCs w:val="0"/>
        <w:color w:val="000000"/>
        <w:sz w:val="22"/>
      </w:rPr>
    </w:lvl>
    <w:lvl w:ilvl="1" w:tplc="3202EB8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4A814B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2B2751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0525A4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CFCFF2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6769CF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D88559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2FC8DD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1" w15:restartNumberingAfterBreak="0">
    <w:nsid w:val="0000003E"/>
    <w:multiLevelType w:val="multilevel"/>
    <w:tmpl w:val="0000003E"/>
    <w:lvl w:ilvl="0">
      <w:start w:val="6"/>
      <w:numFmt w:val="decimal"/>
      <w:lvlText w:val="%1."/>
      <w:lvlJc w:val="left"/>
      <w:pPr>
        <w:tabs>
          <w:tab w:val="num" w:pos="1300"/>
        </w:tabs>
        <w:ind w:left="1300" w:hanging="360"/>
      </w:pPr>
      <w:rPr>
        <w:rFonts w:ascii="Calibri" w:eastAsia="Calibri" w:hAnsi="Calibri" w:cs="Calibri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62" w15:restartNumberingAfterBreak="0">
    <w:nsid w:val="0000003F"/>
    <w:multiLevelType w:val="hybridMultilevel"/>
    <w:tmpl w:val="0000003F"/>
    <w:lvl w:ilvl="0" w:tplc="EED89CF6">
      <w:start w:val="1"/>
      <w:numFmt w:val="bullet"/>
      <w:lvlText w:val="•"/>
      <w:lvlJc w:val="left"/>
      <w:pPr>
        <w:tabs>
          <w:tab w:val="num" w:pos="1649"/>
        </w:tabs>
        <w:ind w:left="164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000000"/>
        <w:sz w:val="22"/>
      </w:rPr>
    </w:lvl>
    <w:lvl w:ilvl="1" w:tplc="08E81324">
      <w:start w:val="1"/>
      <w:numFmt w:val="bullet"/>
      <w:lvlText w:val="o"/>
      <w:lvlJc w:val="left"/>
      <w:pPr>
        <w:tabs>
          <w:tab w:val="num" w:pos="2063"/>
        </w:tabs>
        <w:ind w:left="2063" w:hanging="360"/>
      </w:pPr>
      <w:rPr>
        <w:rFonts w:ascii="Courier New" w:eastAsia="Courier New" w:hAnsi="Courier New" w:cs="Courier New"/>
        <w:b w:val="0"/>
        <w:bCs w:val="0"/>
        <w:i w:val="0"/>
        <w:iCs w:val="0"/>
        <w:color w:val="000000"/>
        <w:sz w:val="22"/>
      </w:rPr>
    </w:lvl>
    <w:lvl w:ilvl="2" w:tplc="B4CEF87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A068FA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76AA46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404626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AEC2A9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F14184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B2AB4E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3" w15:restartNumberingAfterBreak="0">
    <w:nsid w:val="00000040"/>
    <w:multiLevelType w:val="hybridMultilevel"/>
    <w:tmpl w:val="00000040"/>
    <w:lvl w:ilvl="0" w:tplc="A546E600">
      <w:start w:val="1"/>
      <w:numFmt w:val="bullet"/>
      <w:lvlText w:val="o"/>
      <w:lvlJc w:val="left"/>
      <w:pPr>
        <w:tabs>
          <w:tab w:val="num" w:pos="2064"/>
        </w:tabs>
        <w:ind w:left="2064" w:hanging="360"/>
      </w:pPr>
      <w:rPr>
        <w:rFonts w:ascii="Courier New" w:eastAsia="Courier New" w:hAnsi="Courier New" w:cs="Courier New"/>
        <w:b w:val="0"/>
        <w:bCs w:val="0"/>
        <w:i w:val="0"/>
        <w:iCs w:val="0"/>
        <w:color w:val="000000"/>
        <w:sz w:val="22"/>
      </w:rPr>
    </w:lvl>
    <w:lvl w:ilvl="1" w:tplc="45B0F25E">
      <w:start w:val="1"/>
      <w:numFmt w:val="bullet"/>
      <w:lvlText w:val=""/>
      <w:lvlJc w:val="left"/>
      <w:pPr>
        <w:tabs>
          <w:tab w:val="num" w:pos="2489"/>
        </w:tabs>
        <w:ind w:left="2489" w:hanging="360"/>
      </w:pPr>
      <w:rPr>
        <w:rFonts w:ascii="Wingdings" w:eastAsia="Wingdings" w:hAnsi="Wingdings" w:cs="Wingdings"/>
        <w:b w:val="0"/>
        <w:bCs w:val="0"/>
        <w:i w:val="0"/>
        <w:iCs w:val="0"/>
        <w:color w:val="000000"/>
        <w:sz w:val="22"/>
      </w:rPr>
    </w:lvl>
    <w:lvl w:ilvl="2" w:tplc="896C992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694801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09677D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C76555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CE6697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150796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63C4C9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4" w15:restartNumberingAfterBreak="0">
    <w:nsid w:val="00000041"/>
    <w:multiLevelType w:val="multilevel"/>
    <w:tmpl w:val="00000041"/>
    <w:lvl w:ilvl="0">
      <w:start w:val="7"/>
      <w:numFmt w:val="decimal"/>
      <w:lvlText w:val="%1."/>
      <w:lvlJc w:val="left"/>
      <w:pPr>
        <w:tabs>
          <w:tab w:val="num" w:pos="1300"/>
        </w:tabs>
        <w:ind w:left="1300" w:hanging="360"/>
      </w:pPr>
      <w:rPr>
        <w:rFonts w:ascii="Calibri" w:eastAsia="Calibri" w:hAnsi="Calibri" w:cs="Calibri"/>
        <w:b w:val="0"/>
        <w:bCs w:val="0"/>
        <w:i w:val="0"/>
        <w:iCs w:val="0"/>
        <w:color w:val="00000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65" w15:restartNumberingAfterBreak="0">
    <w:nsid w:val="00000042"/>
    <w:multiLevelType w:val="hybridMultilevel"/>
    <w:tmpl w:val="00000042"/>
    <w:lvl w:ilvl="0" w:tplc="61428A04">
      <w:start w:val="1"/>
      <w:numFmt w:val="bullet"/>
      <w:lvlText w:val="•"/>
      <w:lvlJc w:val="left"/>
      <w:pPr>
        <w:tabs>
          <w:tab w:val="num" w:pos="1649"/>
        </w:tabs>
        <w:ind w:left="164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olor w:val="000000"/>
        <w:sz w:val="22"/>
      </w:rPr>
    </w:lvl>
    <w:lvl w:ilvl="1" w:tplc="58A2C5D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63E0A3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2BA161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AB0BD8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00829F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258597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016BAE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7A85DF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6" w15:restartNumberingAfterBreak="0">
    <w:nsid w:val="00000043"/>
    <w:multiLevelType w:val="hybridMultilevel"/>
    <w:tmpl w:val="00000043"/>
    <w:lvl w:ilvl="0" w:tplc="2F2E4A9E">
      <w:start w:val="1"/>
      <w:numFmt w:val="bullet"/>
      <w:lvlText w:val="o"/>
      <w:lvlJc w:val="left"/>
      <w:pPr>
        <w:tabs>
          <w:tab w:val="num" w:pos="2063"/>
        </w:tabs>
        <w:ind w:left="2063" w:hanging="360"/>
      </w:pPr>
      <w:rPr>
        <w:rFonts w:ascii="Courier New" w:eastAsia="Courier New" w:hAnsi="Courier New" w:cs="Courier New"/>
        <w:b w:val="0"/>
        <w:bCs w:val="0"/>
        <w:i w:val="0"/>
        <w:iCs w:val="0"/>
        <w:color w:val="000000"/>
        <w:sz w:val="22"/>
      </w:rPr>
    </w:lvl>
    <w:lvl w:ilvl="1" w:tplc="F14EF0A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D821C4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C228A6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D849A1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73E187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5D6D26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B7A871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36A367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7B3E"/>
    <w:rsid w:val="00064E4F"/>
    <w:rsid w:val="00131825"/>
    <w:rsid w:val="003A345C"/>
    <w:rsid w:val="004D6249"/>
    <w:rsid w:val="004E500F"/>
    <w:rsid w:val="00537D05"/>
    <w:rsid w:val="005520A9"/>
    <w:rsid w:val="0056024E"/>
    <w:rsid w:val="00676CB4"/>
    <w:rsid w:val="00845805"/>
    <w:rsid w:val="0085796F"/>
    <w:rsid w:val="009235C2"/>
    <w:rsid w:val="00982F29"/>
    <w:rsid w:val="00A565B8"/>
    <w:rsid w:val="00A77B3E"/>
    <w:rsid w:val="00AE3889"/>
    <w:rsid w:val="00B225BB"/>
    <w:rsid w:val="00BA789A"/>
    <w:rsid w:val="00C11054"/>
    <w:rsid w:val="00CA2A55"/>
    <w:rsid w:val="00CF61D8"/>
    <w:rsid w:val="00F31C80"/>
    <w:rsid w:val="00FB239D"/>
    <w:rsid w:val="00FC1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239A8523"/>
  <w15:docId w15:val="{E5464094-DE64-413A-99A4-B0FC8F273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hyperlink" Target="https://1drv.ms/f/s!Ar443gAWbOTAgqVZk6lkNQRd2RCgFw?e=PVScz3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64</Pages>
  <Words>9223</Words>
  <Characters>52575</Characters>
  <Application>Microsoft Office Word</Application>
  <DocSecurity>0</DocSecurity>
  <Lines>438</Lines>
  <Paragraphs>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Dwi Satriyo</dc:creator>
  <cp:lastModifiedBy>Stevanus Andika</cp:lastModifiedBy>
  <cp:revision>6</cp:revision>
  <dcterms:created xsi:type="dcterms:W3CDTF">2024-01-18T13:52:00Z</dcterms:created>
  <dcterms:modified xsi:type="dcterms:W3CDTF">2024-01-20T05:35:00Z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home</vt:lpwstr>
  </property>
  <property fmtid="{D5CDD505-2E9C-101B-9397-08002B2CF9AE}" pid="3" name="SourceModified">
    <vt:lpwstr>D:20240118130420</vt:lpwstr>
  </property>
</Properties>
</file>